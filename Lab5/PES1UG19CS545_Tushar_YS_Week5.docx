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DC774" w14:textId="0695B996" w:rsidR="00E47EE0" w:rsidRDefault="006D7C96" w:rsidP="00F94B33">
      <w:pPr>
        <w:spacing w:line="620" w:lineRule="exact"/>
        <w:ind w:right="3601"/>
        <w:jc w:val="both"/>
        <w:rPr>
          <w:rFonts w:ascii="Calibri" w:eastAsia="Calibri" w:hAnsi="Calibri" w:cs="Calibri"/>
          <w:sz w:val="34"/>
          <w:szCs w:val="34"/>
        </w:rPr>
      </w:pPr>
      <w:r>
        <w:rPr>
          <w:sz w:val="34"/>
          <w:szCs w:val="34"/>
        </w:rPr>
        <w:pict w14:anchorId="42910BA4">
          <v:group id="_x0000_s1133" style="position:absolute;left:0;text-align:left;margin-left:91.7pt;margin-top:273.25pt;width:436.45pt;height:184.4pt;z-index:-251661824;mso-position-horizontal-relative:page;mso-position-vertical-relative:page" coordorigin="1834,5465" coordsize="8729,3688">
            <v:shape id="_x0000_s1146" style="position:absolute;left:1844;top:5475;width:8709;height:247" coordorigin="1844,5475" coordsize="8709,247" path="m1844,5723r8708,l10552,5475r-8708,l1844,5723xe" fillcolor="#1e1e1e" stroked="f">
              <v:path arrowok="t"/>
            </v:shape>
            <v:shape id="_x0000_s1145" style="position:absolute;left:1844;top:5723;width:8709;height:286" coordorigin="1844,5723" coordsize="8709,286" path="m1844,6008r8708,l10552,5723r-8708,l1844,6008xe" fillcolor="#1e1e1e" stroked="f">
              <v:path arrowok="t"/>
            </v:shape>
            <v:shape id="_x0000_s1144" style="position:absolute;left:1844;top:6008;width:8709;height:283" coordorigin="1844,6008" coordsize="8709,283" path="m1844,6291r8708,l10552,6008r-8708,l1844,6291xe" fillcolor="#1e1e1e" stroked="f">
              <v:path arrowok="t"/>
            </v:shape>
            <v:shape id="_x0000_s1143" style="position:absolute;left:1844;top:6291;width:8709;height:286" coordorigin="1844,6291" coordsize="8709,286" path="m1844,6577r8708,l10552,6291r-8708,l1844,6577xe" fillcolor="#1e1e1e" stroked="f">
              <v:path arrowok="t"/>
            </v:shape>
            <v:shape id="_x0000_s1142" style="position:absolute;left:1844;top:6577;width:8709;height:286" coordorigin="1844,6577" coordsize="8709,286" path="m1844,6863r8708,l10552,6577r-8708,l1844,6863xe" fillcolor="#1e1e1e" stroked="f">
              <v:path arrowok="t"/>
            </v:shape>
            <v:shape id="_x0000_s1141" style="position:absolute;left:1844;top:6863;width:8709;height:286" coordorigin="1844,6863" coordsize="8709,286" path="m1844,7148r8708,l10552,6863r-8708,l1844,7148xe" fillcolor="#1e1e1e" stroked="f">
              <v:path arrowok="t"/>
            </v:shape>
            <v:shape id="_x0000_s1140" style="position:absolute;left:1844;top:7148;width:8709;height:283" coordorigin="1844,7148" coordsize="8709,283" path="m1844,7431r8708,l10552,7148r-8708,l1844,7431xe" fillcolor="#1e1e1e" stroked="f">
              <v:path arrowok="t"/>
            </v:shape>
            <v:shape id="_x0000_s1139" style="position:absolute;left:1844;top:7431;width:8709;height:286" coordorigin="1844,7431" coordsize="8709,286" path="m1844,7717r8708,l10552,7431r-8708,l1844,7717xe" fillcolor="#1e1e1e" stroked="f">
              <v:path arrowok="t"/>
            </v:shape>
            <v:shape id="_x0000_s1138" style="position:absolute;left:1844;top:7717;width:8709;height:286" coordorigin="1844,7717" coordsize="8709,286" path="m1844,8003r8708,l10552,7717r-8708,l1844,8003xe" fillcolor="#1e1e1e" stroked="f">
              <v:path arrowok="t"/>
            </v:shape>
            <v:shape id="_x0000_s1137" style="position:absolute;left:1844;top:8003;width:8709;height:286" coordorigin="1844,8003" coordsize="8709,286" path="m1844,8288r8708,l10552,8003r-8708,l1844,8288xe" fillcolor="#1e1e1e" stroked="f">
              <v:path arrowok="t"/>
            </v:shape>
            <v:shape id="_x0000_s1136" style="position:absolute;left:1844;top:8288;width:8709;height:284" coordorigin="1844,8288" coordsize="8709,284" path="m1844,8572r8708,l10552,8288r-8708,l1844,8572xe" fillcolor="#1e1e1e" stroked="f">
              <v:path arrowok="t"/>
            </v:shape>
            <v:shape id="_x0000_s1135" style="position:absolute;left:1844;top:8572;width:8709;height:286" coordorigin="1844,8572" coordsize="8709,286" path="m1844,8857r8708,l10552,8572r-8708,l1844,8857xe" fillcolor="#1e1e1e" stroked="f">
              <v:path arrowok="t"/>
            </v:shape>
            <v:shape id="_x0000_s1134" style="position:absolute;left:1844;top:8857;width:8709;height:286" coordorigin="1844,8857" coordsize="8709,286" path="m1844,9143r8708,l10552,8857r-8708,l1844,9143xe" fillcolor="#1e1e1e" stroked="f">
              <v:path arrowok="t"/>
            </v:shape>
            <w10:wrap anchorx="page" anchory="page"/>
          </v:group>
        </w:pict>
      </w:r>
      <w:r w:rsidR="00F94B33">
        <w:rPr>
          <w:rFonts w:ascii="Calibri" w:eastAsia="Calibri" w:hAnsi="Calibri" w:cs="Calibri"/>
          <w:sz w:val="34"/>
          <w:szCs w:val="34"/>
        </w:rPr>
        <w:t xml:space="preserve"> </w:t>
      </w:r>
      <w:r w:rsidR="00F94B33" w:rsidRPr="00F94B33">
        <w:rPr>
          <w:rFonts w:ascii="Calibri" w:eastAsia="Calibri" w:hAnsi="Calibri" w:cs="Calibri"/>
          <w:sz w:val="34"/>
          <w:szCs w:val="34"/>
        </w:rPr>
        <w:t>COMPUTER NETWORKS LAB –WEEK 5</w:t>
      </w:r>
    </w:p>
    <w:p w14:paraId="38FD528F" w14:textId="01CF9325" w:rsidR="0003371D" w:rsidRDefault="0003371D" w:rsidP="00F94B33">
      <w:pPr>
        <w:spacing w:line="620" w:lineRule="exact"/>
        <w:ind w:right="3601"/>
        <w:jc w:val="both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sz w:val="34"/>
          <w:szCs w:val="34"/>
        </w:rPr>
        <w:t>Name: Tushar Y S</w:t>
      </w:r>
    </w:p>
    <w:p w14:paraId="134C955C" w14:textId="6BA3C82C" w:rsidR="0003371D" w:rsidRPr="00F94B33" w:rsidRDefault="0003371D" w:rsidP="00F94B33">
      <w:pPr>
        <w:spacing w:line="620" w:lineRule="exact"/>
        <w:ind w:right="3601"/>
        <w:jc w:val="both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sz w:val="34"/>
          <w:szCs w:val="34"/>
        </w:rPr>
        <w:t>SRN: PES1UG19CS545</w:t>
      </w:r>
    </w:p>
    <w:p w14:paraId="7349651C" w14:textId="77777777" w:rsidR="00E47EE0" w:rsidRDefault="00E47EE0">
      <w:pPr>
        <w:spacing w:before="3" w:line="220" w:lineRule="exact"/>
        <w:rPr>
          <w:sz w:val="22"/>
          <w:szCs w:val="22"/>
        </w:rPr>
      </w:pPr>
    </w:p>
    <w:p w14:paraId="61B8D74F" w14:textId="77777777" w:rsidR="00E47EE0" w:rsidRDefault="0003371D">
      <w:pPr>
        <w:ind w:left="3144" w:right="2989"/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Socket Programming</w:t>
      </w:r>
    </w:p>
    <w:p w14:paraId="0B28E086" w14:textId="77777777" w:rsidR="00E47EE0" w:rsidRDefault="00E47EE0">
      <w:pPr>
        <w:spacing w:line="200" w:lineRule="exact"/>
      </w:pPr>
    </w:p>
    <w:p w14:paraId="3A3A1A98" w14:textId="77777777" w:rsidR="00E47EE0" w:rsidRDefault="00E47EE0">
      <w:pPr>
        <w:spacing w:before="12" w:line="220" w:lineRule="exact"/>
        <w:rPr>
          <w:sz w:val="22"/>
          <w:szCs w:val="22"/>
        </w:rPr>
      </w:pPr>
    </w:p>
    <w:p w14:paraId="621B0F9C" w14:textId="77777777" w:rsidR="00E47EE0" w:rsidRDefault="0003371D">
      <w:pPr>
        <w:ind w:left="143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t>1.1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TCP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Connection</w:t>
      </w:r>
    </w:p>
    <w:p w14:paraId="4332BE12" w14:textId="77777777" w:rsidR="00E47EE0" w:rsidRDefault="0003371D">
      <w:pPr>
        <w:ind w:left="1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1.1.1    TCP Server</w:t>
      </w:r>
    </w:p>
    <w:p w14:paraId="0CB28FAF" w14:textId="77777777" w:rsidR="00E47EE0" w:rsidRDefault="0003371D">
      <w:pPr>
        <w:spacing w:before="46"/>
        <w:ind w:left="152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C585C0"/>
          <w:sz w:val="21"/>
          <w:szCs w:val="21"/>
        </w:rPr>
        <w:t xml:space="preserve">from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socket </w:t>
      </w:r>
      <w:r>
        <w:rPr>
          <w:rFonts w:ascii="Consolas" w:eastAsia="Consolas" w:hAnsi="Consolas" w:cs="Consolas"/>
          <w:color w:val="C585C0"/>
          <w:sz w:val="21"/>
          <w:szCs w:val="21"/>
        </w:rPr>
        <w:t xml:space="preserve">import </w:t>
      </w:r>
      <w:r>
        <w:rPr>
          <w:rFonts w:ascii="Consolas" w:eastAsia="Consolas" w:hAnsi="Consolas" w:cs="Consolas"/>
          <w:color w:val="D3D3D3"/>
          <w:sz w:val="21"/>
          <w:szCs w:val="21"/>
        </w:rPr>
        <w:t>*</w:t>
      </w:r>
    </w:p>
    <w:p w14:paraId="393EE991" w14:textId="77777777" w:rsidR="00E47EE0" w:rsidRDefault="0003371D">
      <w:pPr>
        <w:spacing w:before="39"/>
        <w:ind w:left="152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12000</w:t>
      </w:r>
    </w:p>
    <w:p w14:paraId="3D9333F8" w14:textId="77777777" w:rsidR="00E47EE0" w:rsidRDefault="0003371D">
      <w:pPr>
        <w:spacing w:before="37" w:line="278" w:lineRule="auto"/>
        <w:ind w:left="152" w:right="3767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socket(</w:t>
      </w:r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AF_INET,SOCK_STREAM)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serverSocket.bind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((</w:t>
      </w:r>
      <w:r>
        <w:rPr>
          <w:rFonts w:ascii="Consolas" w:eastAsia="Consolas" w:hAnsi="Consolas" w:cs="Consolas"/>
          <w:color w:val="CE9178"/>
          <w:sz w:val="21"/>
          <w:szCs w:val="21"/>
        </w:rPr>
        <w:t>''</w:t>
      </w:r>
      <w:r>
        <w:rPr>
          <w:rFonts w:ascii="Consolas" w:eastAsia="Consolas" w:hAnsi="Consolas" w:cs="Consolas"/>
          <w:color w:val="D3D3D3"/>
          <w:sz w:val="21"/>
          <w:szCs w:val="21"/>
        </w:rPr>
        <w:t>,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))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serverSocket.listen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533D9832" w14:textId="77777777" w:rsidR="00E47EE0" w:rsidRDefault="0003371D">
      <w:pPr>
        <w:spacing w:before="5"/>
        <w:ind w:left="152"/>
        <w:rPr>
          <w:rFonts w:ascii="Consolas" w:eastAsia="Consolas" w:hAnsi="Consolas" w:cs="Consolas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"The server is ready to receive"</w:t>
      </w:r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7D048D9A" w14:textId="77777777" w:rsidR="00E47EE0" w:rsidRDefault="0003371D">
      <w:pPr>
        <w:spacing w:before="37"/>
        <w:ind w:left="152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C585C0"/>
          <w:sz w:val="21"/>
          <w:szCs w:val="21"/>
        </w:rPr>
        <w:t xml:space="preserve">while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3D3D3"/>
          <w:sz w:val="21"/>
          <w:szCs w:val="21"/>
        </w:rPr>
        <w:t>:</w:t>
      </w:r>
    </w:p>
    <w:p w14:paraId="32B94C2D" w14:textId="77777777" w:rsidR="00E47EE0" w:rsidRDefault="0003371D">
      <w:pPr>
        <w:spacing w:before="39" w:line="278" w:lineRule="auto"/>
        <w:ind w:left="613" w:right="2842"/>
        <w:rPr>
          <w:rFonts w:ascii="Consolas" w:eastAsia="Consolas" w:hAnsi="Consolas" w:cs="Consolas"/>
          <w:sz w:val="21"/>
          <w:szCs w:val="21"/>
        </w:rPr>
        <w:sectPr w:rsidR="00E47EE0">
          <w:pgSz w:w="12240" w:h="15840"/>
          <w:pgMar w:top="1360" w:right="1720" w:bottom="280" w:left="1720" w:header="720" w:footer="720" w:gutter="0"/>
          <w:cols w:space="720"/>
        </w:sect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addr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serverSocket.accept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() sentence =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connectionSocket.recv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1024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capitalizedSentence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sentence.upper</w:t>
      </w:r>
      <w:proofErr w:type="spellEnd"/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()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connectionSocket.send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capitalizedSentence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connectionSocket.close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09AC1E50" w14:textId="77777777" w:rsidR="00E47EE0" w:rsidRDefault="00E47EE0">
      <w:pPr>
        <w:spacing w:before="4" w:line="120" w:lineRule="exact"/>
        <w:rPr>
          <w:sz w:val="13"/>
          <w:szCs w:val="13"/>
        </w:rPr>
      </w:pPr>
    </w:p>
    <w:p w14:paraId="2B138CE0" w14:textId="77777777" w:rsidR="00E47EE0" w:rsidRDefault="00E47EE0">
      <w:pPr>
        <w:spacing w:line="200" w:lineRule="exact"/>
      </w:pPr>
    </w:p>
    <w:p w14:paraId="28102E7D" w14:textId="77777777" w:rsidR="00E47EE0" w:rsidRDefault="00E47EE0">
      <w:pPr>
        <w:spacing w:line="200" w:lineRule="exact"/>
      </w:pPr>
    </w:p>
    <w:p w14:paraId="0FD44555" w14:textId="77777777" w:rsidR="00E47EE0" w:rsidRDefault="0003371D">
      <w:pPr>
        <w:spacing w:before="12"/>
        <w:ind w:left="2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1.1.2    TCP Client</w:t>
      </w:r>
    </w:p>
    <w:p w14:paraId="5D749223" w14:textId="77777777" w:rsidR="00E47EE0" w:rsidRDefault="0003371D">
      <w:pPr>
        <w:spacing w:before="46" w:line="278" w:lineRule="auto"/>
        <w:ind w:left="252" w:right="6403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C585C0"/>
          <w:sz w:val="21"/>
          <w:szCs w:val="21"/>
        </w:rPr>
        <w:t xml:space="preserve">from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socket </w:t>
      </w:r>
      <w:r>
        <w:rPr>
          <w:rFonts w:ascii="Consolas" w:eastAsia="Consolas" w:hAnsi="Consolas" w:cs="Consolas"/>
          <w:color w:val="C585C0"/>
          <w:sz w:val="21"/>
          <w:szCs w:val="21"/>
        </w:rPr>
        <w:t xml:space="preserve">import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*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serverName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''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12000</w:t>
      </w:r>
    </w:p>
    <w:p w14:paraId="5C1734C3" w14:textId="77777777" w:rsidR="00E47EE0" w:rsidRDefault="006D7C96">
      <w:pPr>
        <w:spacing w:before="3" w:line="278" w:lineRule="auto"/>
        <w:ind w:left="252" w:right="3054"/>
        <w:rPr>
          <w:rFonts w:ascii="Consolas" w:eastAsia="Consolas" w:hAnsi="Consolas" w:cs="Consolas"/>
          <w:sz w:val="21"/>
          <w:szCs w:val="21"/>
        </w:rPr>
      </w:pPr>
      <w:r>
        <w:pict w14:anchorId="51786825">
          <v:group id="_x0000_s1121" style="position:absolute;left:0;text-align:left;margin-left:91.7pt;margin-top:116.4pt;width:436.45pt;height:155.95pt;z-index:-251660800;mso-position-horizontal-relative:page;mso-position-vertical-relative:page" coordorigin="1834,2328" coordsize="8729,3119">
            <v:shape id="_x0000_s1132" style="position:absolute;left:1844;top:2338;width:8709;height:247" coordorigin="1844,2338" coordsize="8709,247" path="m1844,2585r8708,l10552,2338r-8708,l1844,2585xe" fillcolor="#1e1e1e" stroked="f">
              <v:path arrowok="t"/>
            </v:shape>
            <v:shape id="_x0000_s1131" style="position:absolute;left:1844;top:2585;width:8709;height:286" coordorigin="1844,2585" coordsize="8709,286" path="m1844,2871r8708,l10552,2585r-8708,l1844,2871xe" fillcolor="#1e1e1e" stroked="f">
              <v:path arrowok="t"/>
            </v:shape>
            <v:shape id="_x0000_s1130" style="position:absolute;left:1844;top:2871;width:8709;height:286" coordorigin="1844,2871" coordsize="8709,286" path="m1844,3156r8708,l10552,2871r-8708,l1844,3156xe" fillcolor="#1e1e1e" stroked="f">
              <v:path arrowok="t"/>
            </v:shape>
            <v:shape id="_x0000_s1129" style="position:absolute;left:1844;top:3156;width:8709;height:283" coordorigin="1844,3156" coordsize="8709,283" path="m1844,3440r8708,l10552,3156r-8708,l1844,3440xe" fillcolor="#1e1e1e" stroked="f">
              <v:path arrowok="t"/>
            </v:shape>
            <v:shape id="_x0000_s1128" style="position:absolute;left:1844;top:3440;width:8709;height:286" coordorigin="1844,3440" coordsize="8709,286" path="m1844,3725r8708,l10552,3440r-8708,l1844,3725xe" fillcolor="#1e1e1e" stroked="f">
              <v:path arrowok="t"/>
            </v:shape>
            <v:shape id="_x0000_s1127" style="position:absolute;left:1844;top:3725;width:8709;height:286" coordorigin="1844,3725" coordsize="8709,286" path="m1844,4011r8708,l10552,3725r-8708,l1844,4011xe" fillcolor="#1e1e1e" stroked="f">
              <v:path arrowok="t"/>
            </v:shape>
            <v:shape id="_x0000_s1126" style="position:absolute;left:1844;top:4011;width:8709;height:286" coordorigin="1844,4011" coordsize="8709,286" path="m1844,4296r8708,l10552,4011r-8708,l1844,4296xe" fillcolor="#1e1e1e" stroked="f">
              <v:path arrowok="t"/>
            </v:shape>
            <v:shape id="_x0000_s1125" style="position:absolute;left:1844;top:4296;width:8709;height:283" coordorigin="1844,4296" coordsize="8709,283" path="m1844,4580r8708,l10552,4296r-8708,l1844,4580xe" fillcolor="#1e1e1e" stroked="f">
              <v:path arrowok="t"/>
            </v:shape>
            <v:shape id="_x0000_s1124" style="position:absolute;left:1844;top:4580;width:8709;height:286" coordorigin="1844,4580" coordsize="8709,286" path="m1844,4865r8708,l10552,4580r-8708,l1844,4865xe" fillcolor="#1e1e1e" stroked="f">
              <v:path arrowok="t"/>
            </v:shape>
            <v:shape id="_x0000_s1123" style="position:absolute;left:1844;top:4865;width:8709;height:286" coordorigin="1844,4865" coordsize="8709,286" path="m1844,5151r8708,l10552,4865r-8708,l1844,5151xe" fillcolor="#1e1e1e" stroked="f">
              <v:path arrowok="t"/>
            </v:shape>
            <v:shape id="_x0000_s1122" style="position:absolute;left:1844;top:5151;width:8709;height:286" coordorigin="1844,5151" coordsize="8709,286" path="m1844,5437r8708,l10552,5151r-8708,l1844,5437xe" fillcolor="#1e1e1e" stroked="f">
              <v:path arrowok="t"/>
            </v:shape>
            <w10:wrap anchorx="page" anchory="page"/>
          </v:group>
        </w:pict>
      </w:r>
      <w:proofErr w:type="spell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clientSocket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gram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socket(</w:t>
      </w:r>
      <w:proofErr w:type="gramEnd"/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AF_INET, SOCK_STREAM) </w:t>
      </w:r>
      <w:proofErr w:type="spell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clientSocket.connect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>((</w:t>
      </w:r>
      <w:proofErr w:type="spell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serverName,serverPort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)) sentence = </w:t>
      </w:r>
      <w:proofErr w:type="spellStart"/>
      <w:r w:rsidR="0003371D">
        <w:rPr>
          <w:rFonts w:ascii="Consolas" w:eastAsia="Consolas" w:hAnsi="Consolas" w:cs="Consolas"/>
          <w:color w:val="9CDCFD"/>
          <w:sz w:val="21"/>
          <w:szCs w:val="21"/>
        </w:rPr>
        <w:t>raw_input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>(</w:t>
      </w:r>
      <w:r w:rsidR="0003371D">
        <w:rPr>
          <w:rFonts w:ascii="Consolas" w:eastAsia="Consolas" w:hAnsi="Consolas" w:cs="Consolas"/>
          <w:color w:val="CE9178"/>
          <w:sz w:val="21"/>
          <w:szCs w:val="21"/>
        </w:rPr>
        <w:t>'Input lowercase sentence:'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proofErr w:type="spell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clientSocket.send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>(sentence)</w:t>
      </w:r>
    </w:p>
    <w:p w14:paraId="014FF3D6" w14:textId="77777777" w:rsidR="00E47EE0" w:rsidRDefault="0003371D">
      <w:pPr>
        <w:spacing w:before="3"/>
        <w:ind w:left="252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modifiedSentence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clientSocket.recv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1024</w:t>
      </w:r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734A07CB" w14:textId="77777777" w:rsidR="00E47EE0" w:rsidRDefault="0003371D">
      <w:pPr>
        <w:spacing w:before="39"/>
        <w:ind w:left="252"/>
        <w:rPr>
          <w:rFonts w:ascii="Consolas" w:eastAsia="Consolas" w:hAnsi="Consolas" w:cs="Consolas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'From Server:'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modifiedSentence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7A19F9A5" w14:textId="77777777" w:rsidR="00E47EE0" w:rsidRDefault="0003371D">
      <w:pPr>
        <w:spacing w:before="40"/>
        <w:ind w:left="252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clientSocket.close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518B20E8" w14:textId="77777777" w:rsidR="00E47EE0" w:rsidRDefault="00E47EE0">
      <w:pPr>
        <w:spacing w:before="3" w:line="120" w:lineRule="exact"/>
        <w:rPr>
          <w:sz w:val="12"/>
          <w:szCs w:val="12"/>
        </w:rPr>
      </w:pPr>
    </w:p>
    <w:p w14:paraId="617A48C2" w14:textId="77777777" w:rsidR="00E47EE0" w:rsidRDefault="00E47EE0">
      <w:pPr>
        <w:spacing w:line="200" w:lineRule="exact"/>
      </w:pPr>
    </w:p>
    <w:p w14:paraId="2B462A92" w14:textId="77777777" w:rsidR="00E47EE0" w:rsidRDefault="00E47EE0">
      <w:pPr>
        <w:spacing w:line="200" w:lineRule="exact"/>
      </w:pPr>
    </w:p>
    <w:p w14:paraId="3DDBF2B0" w14:textId="77777777" w:rsidR="00E47EE0" w:rsidRDefault="00E47EE0">
      <w:pPr>
        <w:spacing w:line="200" w:lineRule="exact"/>
      </w:pPr>
    </w:p>
    <w:p w14:paraId="39FA2700" w14:textId="77777777" w:rsidR="00E47EE0" w:rsidRDefault="00E47EE0">
      <w:pPr>
        <w:spacing w:line="200" w:lineRule="exact"/>
      </w:pPr>
    </w:p>
    <w:p w14:paraId="4CB6F567" w14:textId="65882FBA" w:rsidR="00E47EE0" w:rsidRDefault="0003371D">
      <w:pPr>
        <w:spacing w:before="12"/>
        <w:ind w:left="252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1.1.3    TCP Connection between Server and Client</w:t>
      </w:r>
    </w:p>
    <w:p w14:paraId="349BF04D" w14:textId="0F28B1F2" w:rsidR="006D7C96" w:rsidRDefault="006D7C96">
      <w:pPr>
        <w:spacing w:before="12"/>
        <w:ind w:left="2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273F52C7" wp14:editId="03A1ED35">
            <wp:extent cx="3996690" cy="15309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586C" w14:textId="475DAF57" w:rsidR="00E47EE0" w:rsidRDefault="00E47EE0">
      <w:pPr>
        <w:spacing w:before="10"/>
        <w:ind w:left="100"/>
      </w:pPr>
    </w:p>
    <w:p w14:paraId="42D9DF35" w14:textId="77777777" w:rsidR="00E47EE0" w:rsidRDefault="00E47EE0">
      <w:pPr>
        <w:spacing w:before="2" w:line="160" w:lineRule="exact"/>
        <w:rPr>
          <w:sz w:val="16"/>
          <w:szCs w:val="16"/>
        </w:rPr>
      </w:pPr>
    </w:p>
    <w:p w14:paraId="3B54C208" w14:textId="77777777" w:rsidR="00E47EE0" w:rsidRDefault="0003371D">
      <w:pPr>
        <w:ind w:left="3549" w:right="3557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w w:val="104"/>
        </w:rPr>
        <w:t>TCP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and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Client</w:t>
      </w:r>
    </w:p>
    <w:p w14:paraId="3DA47536" w14:textId="77777777" w:rsidR="00E47EE0" w:rsidRDefault="00E47EE0">
      <w:pPr>
        <w:spacing w:line="200" w:lineRule="exact"/>
      </w:pPr>
    </w:p>
    <w:p w14:paraId="69317D52" w14:textId="77777777" w:rsidR="00E47EE0" w:rsidRDefault="00E47EE0">
      <w:pPr>
        <w:spacing w:before="8" w:line="220" w:lineRule="exact"/>
        <w:rPr>
          <w:sz w:val="22"/>
          <w:szCs w:val="22"/>
        </w:rPr>
      </w:pPr>
    </w:p>
    <w:p w14:paraId="74175FD8" w14:textId="77777777" w:rsidR="00E47EE0" w:rsidRDefault="0003371D">
      <w:pPr>
        <w:ind w:left="252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1.1.4    Wireshark Capture for TCP Connection</w:t>
      </w:r>
    </w:p>
    <w:p w14:paraId="2AA1916D" w14:textId="3FC4C6D9" w:rsidR="006D7C96" w:rsidRDefault="006D7C96">
      <w:pPr>
        <w:ind w:left="252"/>
        <w:rPr>
          <w:rFonts w:ascii="Calibri" w:eastAsia="Calibri" w:hAnsi="Calibri" w:cs="Calibri"/>
          <w:sz w:val="22"/>
          <w:szCs w:val="22"/>
        </w:rPr>
        <w:sectPr w:rsidR="006D7C96">
          <w:pgSz w:w="12240" w:h="15840"/>
          <w:pgMar w:top="1480" w:right="1620" w:bottom="280" w:left="1620" w:header="720" w:footer="720" w:gutter="0"/>
          <w:cols w:space="720"/>
        </w:sectPr>
      </w:pPr>
    </w:p>
    <w:p w14:paraId="1354C5E3" w14:textId="77777777" w:rsidR="00E47EE0" w:rsidRDefault="006D7C96">
      <w:pPr>
        <w:spacing w:before="100"/>
        <w:ind w:left="100"/>
      </w:pPr>
      <w:r>
        <w:lastRenderedPageBreak/>
        <w:pict w14:anchorId="229418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39.8pt;height:247.2pt">
            <v:imagedata r:id="rId6" o:title=""/>
          </v:shape>
        </w:pict>
      </w:r>
    </w:p>
    <w:p w14:paraId="36384D4A" w14:textId="77777777" w:rsidR="00E47EE0" w:rsidRDefault="00E47EE0">
      <w:pPr>
        <w:spacing w:before="6" w:line="140" w:lineRule="exact"/>
        <w:rPr>
          <w:sz w:val="14"/>
          <w:szCs w:val="14"/>
        </w:rPr>
      </w:pPr>
    </w:p>
    <w:p w14:paraId="28F9CFB9" w14:textId="77777777" w:rsidR="00E47EE0" w:rsidRDefault="00E47EE0">
      <w:pPr>
        <w:spacing w:line="200" w:lineRule="exact"/>
      </w:pPr>
    </w:p>
    <w:p w14:paraId="12A2BCC2" w14:textId="77777777" w:rsidR="00E47EE0" w:rsidRDefault="006D7C96">
      <w:pPr>
        <w:ind w:left="100"/>
      </w:pPr>
      <w:r>
        <w:pict w14:anchorId="266E1622">
          <v:shape id="_x0000_i1027" type="#_x0000_t75" style="width:439.8pt;height:247.2pt">
            <v:imagedata r:id="rId7" o:title=""/>
          </v:shape>
        </w:pict>
      </w:r>
    </w:p>
    <w:p w14:paraId="08301C12" w14:textId="77777777" w:rsidR="00E47EE0" w:rsidRDefault="00E47EE0">
      <w:pPr>
        <w:spacing w:before="3" w:line="140" w:lineRule="exact"/>
        <w:rPr>
          <w:sz w:val="15"/>
          <w:szCs w:val="15"/>
        </w:rPr>
      </w:pPr>
    </w:p>
    <w:p w14:paraId="38B19DDB" w14:textId="77777777" w:rsidR="00E47EE0" w:rsidRDefault="0003371D">
      <w:pPr>
        <w:spacing w:before="2"/>
        <w:ind w:left="25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t>1.2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UDP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Connection</w:t>
      </w:r>
    </w:p>
    <w:p w14:paraId="1101A0B2" w14:textId="77777777" w:rsidR="00E47EE0" w:rsidRDefault="0003371D">
      <w:pPr>
        <w:ind w:left="2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1.2.1    UDP Server</w:t>
      </w:r>
    </w:p>
    <w:p w14:paraId="067E80BE" w14:textId="77777777" w:rsidR="00E47EE0" w:rsidRDefault="0003371D">
      <w:pPr>
        <w:spacing w:before="46"/>
        <w:ind w:left="252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C585C0"/>
          <w:sz w:val="21"/>
          <w:szCs w:val="21"/>
        </w:rPr>
        <w:t xml:space="preserve">from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socket </w:t>
      </w:r>
      <w:r>
        <w:rPr>
          <w:rFonts w:ascii="Consolas" w:eastAsia="Consolas" w:hAnsi="Consolas" w:cs="Consolas"/>
          <w:color w:val="C585C0"/>
          <w:sz w:val="21"/>
          <w:szCs w:val="21"/>
        </w:rPr>
        <w:t xml:space="preserve">import </w:t>
      </w:r>
      <w:r>
        <w:rPr>
          <w:rFonts w:ascii="Consolas" w:eastAsia="Consolas" w:hAnsi="Consolas" w:cs="Consolas"/>
          <w:color w:val="D3D3D3"/>
          <w:sz w:val="21"/>
          <w:szCs w:val="21"/>
        </w:rPr>
        <w:t>*</w:t>
      </w:r>
    </w:p>
    <w:p w14:paraId="3E1DB5B7" w14:textId="77777777" w:rsidR="00E47EE0" w:rsidRDefault="0003371D">
      <w:pPr>
        <w:spacing w:before="37"/>
        <w:ind w:left="252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12000</w:t>
      </w:r>
    </w:p>
    <w:p w14:paraId="14D10C45" w14:textId="77777777" w:rsidR="00E47EE0" w:rsidRDefault="006D7C96">
      <w:pPr>
        <w:spacing w:before="39" w:line="277" w:lineRule="auto"/>
        <w:ind w:left="252" w:right="3865"/>
        <w:rPr>
          <w:rFonts w:ascii="Consolas" w:eastAsia="Consolas" w:hAnsi="Consolas" w:cs="Consolas"/>
          <w:sz w:val="21"/>
          <w:szCs w:val="21"/>
        </w:rPr>
      </w:pPr>
      <w:r>
        <w:pict w14:anchorId="6853EB05">
          <v:group id="_x0000_s1107" style="position:absolute;left:0;text-align:left;margin-left:91.7pt;margin-top:614.6pt;width:436.45pt;height:141.55pt;z-index:-251659776;mso-position-horizontal-relative:page;mso-position-vertical-relative:page" coordorigin="1834,12292" coordsize="8729,2831">
            <v:shape id="_x0000_s1117" style="position:absolute;left:1844;top:12302;width:8709;height:247" coordorigin="1844,12302" coordsize="8709,247" path="m1844,12549r8708,l10552,12302r-8708,l1844,12549xe" fillcolor="#1e1e1e" stroked="f">
              <v:path arrowok="t"/>
            </v:shape>
            <v:shape id="_x0000_s1116" style="position:absolute;left:1844;top:12549;width:8709;height:283" coordorigin="1844,12549" coordsize="8709,283" path="m1844,12832r8708,l10552,12549r-8708,l1844,12832xe" fillcolor="#1e1e1e" stroked="f">
              <v:path arrowok="t"/>
            </v:shape>
            <v:shape id="_x0000_s1115" style="position:absolute;left:1844;top:12832;width:8709;height:286" coordorigin="1844,12832" coordsize="8709,286" path="m1844,13118r8708,l10552,12832r-8708,l1844,13118xe" fillcolor="#1e1e1e" stroked="f">
              <v:path arrowok="t"/>
            </v:shape>
            <v:shape id="_x0000_s1114" style="position:absolute;left:1844;top:13118;width:8709;height:286" coordorigin="1844,13118" coordsize="8709,286" path="m1844,13404r8708,l10552,13118r-8708,l1844,13404xe" fillcolor="#1e1e1e" stroked="f">
              <v:path arrowok="t"/>
            </v:shape>
            <v:shape id="_x0000_s1113" style="position:absolute;left:1844;top:13404;width:8709;height:286" coordorigin="1844,13404" coordsize="8709,286" path="m1844,13689r8708,l10552,13404r-8708,l1844,13689xe" fillcolor="#1e1e1e" stroked="f">
              <v:path arrowok="t"/>
            </v:shape>
            <v:shape id="_x0000_s1112" style="position:absolute;left:1844;top:13689;width:8709;height:283" coordorigin="1844,13689" coordsize="8709,283" path="m1844,13972r8708,l10552,13689r-8708,l1844,13972xe" fillcolor="#1e1e1e" stroked="f">
              <v:path arrowok="t"/>
            </v:shape>
            <v:shape id="_x0000_s1111" style="position:absolute;left:1844;top:13972;width:8709;height:286" coordorigin="1844,13972" coordsize="8709,286" path="m1844,14258r8708,l10552,13972r-8708,l1844,14258xe" fillcolor="#1e1e1e" stroked="f">
              <v:path arrowok="t"/>
            </v:shape>
            <v:shape id="_x0000_s1110" style="position:absolute;left:1844;top:14258;width:8709;height:286" coordorigin="1844,14258" coordsize="8709,286" path="m1844,14544r8708,l10552,14258r-8708,l1844,14544xe" fillcolor="#1e1e1e" stroked="f">
              <v:path arrowok="t"/>
            </v:shape>
            <v:shape id="_x0000_s1109" style="position:absolute;left:1844;top:14544;width:8709;height:286" coordorigin="1844,14544" coordsize="8709,286" path="m1844,14829r8708,l10552,14544r-8708,l1844,14829xe" fillcolor="#1e1e1e" stroked="f">
              <v:path arrowok="t"/>
            </v:shape>
            <v:shape id="_x0000_s1108" style="position:absolute;left:1844;top:14829;width:8709;height:284" coordorigin="1844,14829" coordsize="8709,284" path="m1844,15113r8708,l10552,14829r-8708,l1844,15113xe" fillcolor="#1e1e1e" stroked="f">
              <v:path arrowok="t"/>
            </v:shape>
            <w10:wrap anchorx="page" anchory="page"/>
          </v:group>
        </w:pict>
      </w:r>
      <w:proofErr w:type="spell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serverSocket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gram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socket(</w:t>
      </w:r>
      <w:proofErr w:type="gramEnd"/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AF_INET, SOCK_DGRAM) </w:t>
      </w:r>
      <w:proofErr w:type="spell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serverSocket.bind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>((</w:t>
      </w:r>
      <w:r w:rsidR="0003371D">
        <w:rPr>
          <w:rFonts w:ascii="Consolas" w:eastAsia="Consolas" w:hAnsi="Consolas" w:cs="Consolas"/>
          <w:color w:val="CE9178"/>
          <w:sz w:val="21"/>
          <w:szCs w:val="21"/>
        </w:rPr>
        <w:t>''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 w:rsidR="0003371D"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)) </w:t>
      </w:r>
      <w:r w:rsidR="0003371D">
        <w:rPr>
          <w:rFonts w:ascii="Consolas" w:eastAsia="Consolas" w:hAnsi="Consolas" w:cs="Consolas"/>
          <w:color w:val="DCDCAA"/>
          <w:sz w:val="21"/>
          <w:szCs w:val="21"/>
        </w:rPr>
        <w:t>print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>(</w:t>
      </w:r>
      <w:r w:rsidR="0003371D">
        <w:rPr>
          <w:rFonts w:ascii="Consolas" w:eastAsia="Consolas" w:hAnsi="Consolas" w:cs="Consolas"/>
          <w:color w:val="CE9178"/>
          <w:sz w:val="21"/>
          <w:szCs w:val="21"/>
        </w:rPr>
        <w:t>"The server is ready to receive"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r w:rsidR="0003371D">
        <w:rPr>
          <w:rFonts w:ascii="Consolas" w:eastAsia="Consolas" w:hAnsi="Consolas" w:cs="Consolas"/>
          <w:color w:val="C585C0"/>
          <w:sz w:val="21"/>
          <w:szCs w:val="21"/>
        </w:rPr>
        <w:t xml:space="preserve">while </w:t>
      </w:r>
      <w:r w:rsidR="0003371D">
        <w:rPr>
          <w:rFonts w:ascii="Consolas" w:eastAsia="Consolas" w:hAnsi="Consolas" w:cs="Consolas"/>
          <w:color w:val="B5CEA8"/>
          <w:sz w:val="21"/>
          <w:szCs w:val="21"/>
        </w:rPr>
        <w:t>1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>:</w:t>
      </w:r>
    </w:p>
    <w:p w14:paraId="32D05DED" w14:textId="77777777" w:rsidR="00E47EE0" w:rsidRDefault="0003371D">
      <w:pPr>
        <w:spacing w:before="6" w:line="278" w:lineRule="auto"/>
        <w:ind w:left="713" w:right="2246"/>
        <w:rPr>
          <w:rFonts w:ascii="Consolas" w:eastAsia="Consolas" w:hAnsi="Consolas" w:cs="Consolas"/>
          <w:sz w:val="21"/>
          <w:szCs w:val="21"/>
        </w:rPr>
        <w:sectPr w:rsidR="00E47EE0">
          <w:pgSz w:w="12240" w:h="15840"/>
          <w:pgMar w:top="1180" w:right="1620" w:bottom="280" w:left="1620" w:header="720" w:footer="720" w:gutter="0"/>
          <w:cols w:space="720"/>
        </w:sectPr>
      </w:pPr>
      <w:r>
        <w:rPr>
          <w:rFonts w:ascii="Consolas" w:eastAsia="Consolas" w:hAnsi="Consolas" w:cs="Consolas"/>
          <w:color w:val="D3D3D3"/>
          <w:sz w:val="21"/>
          <w:szCs w:val="21"/>
        </w:rPr>
        <w:t xml:space="preserve">message,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clientAddress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serverSocket.recvfrom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2048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modifiedMessage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message.upper</w:t>
      </w:r>
      <w:proofErr w:type="spellEnd"/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()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serverSocket.sendto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modifiedMessage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clientAddress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7EB02309" w14:textId="77777777" w:rsidR="00E47EE0" w:rsidRDefault="006D7C96">
      <w:pPr>
        <w:spacing w:line="160" w:lineRule="exact"/>
        <w:rPr>
          <w:sz w:val="17"/>
          <w:szCs w:val="17"/>
        </w:rPr>
      </w:pPr>
      <w:r>
        <w:lastRenderedPageBreak/>
        <w:pict w14:anchorId="766C0265">
          <v:group id="_x0000_s1096" style="position:absolute;margin-left:91.7pt;margin-top:118.2pt;width:436.45pt;height:141.65pt;z-index:-251658752;mso-position-horizontal-relative:page;mso-position-vertical-relative:page" coordorigin="1834,2364" coordsize="8729,2833">
            <v:shape id="_x0000_s1106" style="position:absolute;left:1844;top:2374;width:8709;height:247" coordorigin="1844,2374" coordsize="8709,247" path="m1844,2621r8708,l10552,2374r-8708,l1844,2621xe" fillcolor="#1e1e1e" stroked="f">
              <v:path arrowok="t"/>
            </v:shape>
            <v:shape id="_x0000_s1105" style="position:absolute;left:1844;top:2621;width:8709;height:286" coordorigin="1844,2621" coordsize="8709,286" path="m1844,2907r8708,l10552,2621r-8708,l1844,2907xe" fillcolor="#1e1e1e" stroked="f">
              <v:path arrowok="t"/>
            </v:shape>
            <v:shape id="_x0000_s1104" style="position:absolute;left:1844;top:2907;width:8709;height:286" coordorigin="1844,2907" coordsize="8709,286" path="m1844,3192r8708,l10552,2907r-8708,l1844,3192xe" fillcolor="#1e1e1e" stroked="f">
              <v:path arrowok="t"/>
            </v:shape>
            <v:shape id="_x0000_s1103" style="position:absolute;left:1844;top:3192;width:8709;height:283" coordorigin="1844,3192" coordsize="8709,283" path="m1844,3476r8708,l10552,3192r-8708,l1844,3476xe" fillcolor="#1e1e1e" stroked="f">
              <v:path arrowok="t"/>
            </v:shape>
            <v:shape id="_x0000_s1102" style="position:absolute;left:1844;top:3476;width:8709;height:286" coordorigin="1844,3476" coordsize="8709,286" path="m1844,3761r8708,l10552,3476r-8708,l1844,3761xe" fillcolor="#1e1e1e" stroked="f">
              <v:path arrowok="t"/>
            </v:shape>
            <v:shape id="_x0000_s1101" style="position:absolute;left:1844;top:3761;width:8709;height:286" coordorigin="1844,3761" coordsize="8709,286" path="m1844,4047r8708,l10552,3761r-8708,l1844,4047xe" fillcolor="#1e1e1e" stroked="f">
              <v:path arrowok="t"/>
            </v:shape>
            <v:shape id="_x0000_s1100" style="position:absolute;left:1844;top:4047;width:8709;height:286" coordorigin="1844,4047" coordsize="8709,286" path="m1844,4332r8708,l10552,4047r-8708,l1844,4332xe" fillcolor="#1e1e1e" stroked="f">
              <v:path arrowok="t"/>
            </v:shape>
            <v:shape id="_x0000_s1099" style="position:absolute;left:1844;top:4332;width:8709;height:283" coordorigin="1844,4332" coordsize="8709,283" path="m1844,4616r8708,l10552,4332r-8708,l1844,4616xe" fillcolor="#1e1e1e" stroked="f">
              <v:path arrowok="t"/>
            </v:shape>
            <v:shape id="_x0000_s1098" style="position:absolute;left:1844;top:4616;width:8709;height:286" coordorigin="1844,4616" coordsize="8709,286" path="m1844,4901r8708,l10552,4616r-8708,l1844,4901xe" fillcolor="#1e1e1e" stroked="f">
              <v:path arrowok="t"/>
            </v:shape>
            <v:shape id="_x0000_s1097" style="position:absolute;left:1844;top:4901;width:8709;height:286" coordorigin="1844,4901" coordsize="8709,286" path="m1844,5187r8708,l10552,4901r-8708,l1844,5187xe" fillcolor="#1e1e1e" stroked="f">
              <v:path arrowok="t"/>
            </v:shape>
            <w10:wrap anchorx="page" anchory="page"/>
          </v:group>
        </w:pict>
      </w:r>
    </w:p>
    <w:p w14:paraId="463D1D96" w14:textId="77777777" w:rsidR="00E47EE0" w:rsidRDefault="00E47EE0">
      <w:pPr>
        <w:spacing w:line="200" w:lineRule="exact"/>
      </w:pPr>
    </w:p>
    <w:p w14:paraId="31A4CD26" w14:textId="77777777" w:rsidR="00E47EE0" w:rsidRDefault="00E47EE0">
      <w:pPr>
        <w:spacing w:line="200" w:lineRule="exact"/>
      </w:pPr>
    </w:p>
    <w:p w14:paraId="1A5EF37D" w14:textId="77777777" w:rsidR="00E47EE0" w:rsidRDefault="0003371D">
      <w:pPr>
        <w:spacing w:before="12"/>
        <w:ind w:left="1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1.2.2    UDP Client</w:t>
      </w:r>
    </w:p>
    <w:p w14:paraId="47AFBD3B" w14:textId="77777777" w:rsidR="00E47EE0" w:rsidRDefault="0003371D">
      <w:pPr>
        <w:spacing w:before="46" w:line="278" w:lineRule="auto"/>
        <w:ind w:left="152" w:right="6303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C585C0"/>
          <w:sz w:val="21"/>
          <w:szCs w:val="21"/>
        </w:rPr>
        <w:t xml:space="preserve">from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socket </w:t>
      </w:r>
      <w:r>
        <w:rPr>
          <w:rFonts w:ascii="Consolas" w:eastAsia="Consolas" w:hAnsi="Consolas" w:cs="Consolas"/>
          <w:color w:val="C585C0"/>
          <w:sz w:val="21"/>
          <w:szCs w:val="21"/>
        </w:rPr>
        <w:t xml:space="preserve">import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*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serverName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''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12000</w:t>
      </w:r>
    </w:p>
    <w:p w14:paraId="3BFB4A77" w14:textId="77777777" w:rsidR="00E47EE0" w:rsidRDefault="0003371D">
      <w:pPr>
        <w:spacing w:before="3" w:line="278" w:lineRule="auto"/>
        <w:ind w:left="152" w:right="1685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clientSocket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socket(</w:t>
      </w:r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AF_INET, SOCK_DGRAM) message = </w:t>
      </w:r>
      <w:proofErr w:type="spellStart"/>
      <w:r>
        <w:rPr>
          <w:rFonts w:ascii="Consolas" w:eastAsia="Consolas" w:hAnsi="Consolas" w:cs="Consolas"/>
          <w:color w:val="9CDCFD"/>
          <w:sz w:val="21"/>
          <w:szCs w:val="21"/>
        </w:rPr>
        <w:t>raw_input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'Input lowercase sentence:'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clientSocket.sendto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(message,(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serverName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))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modifiedMessage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serverAddress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clientSocket.recvfrom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2048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modifiedMessage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32647C64" w14:textId="77777777" w:rsidR="00E47EE0" w:rsidRDefault="0003371D">
      <w:pPr>
        <w:spacing w:before="6"/>
        <w:ind w:left="152"/>
        <w:rPr>
          <w:rFonts w:ascii="Consolas" w:eastAsia="Consolas" w:hAnsi="Consolas" w:cs="Consolas"/>
          <w:sz w:val="21"/>
          <w:szCs w:val="21"/>
        </w:rPr>
        <w:sectPr w:rsidR="00E47EE0">
          <w:pgSz w:w="12240" w:h="15840"/>
          <w:pgMar w:top="1480" w:right="1720" w:bottom="280" w:left="1720" w:header="720" w:footer="720" w:gutter="0"/>
          <w:cols w:space="720"/>
        </w:sect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clientSocket.close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5404D4E7" w14:textId="77777777" w:rsidR="00E47EE0" w:rsidRDefault="00E47EE0">
      <w:pPr>
        <w:spacing w:before="8" w:line="120" w:lineRule="exact"/>
        <w:rPr>
          <w:sz w:val="12"/>
          <w:szCs w:val="12"/>
        </w:rPr>
      </w:pPr>
    </w:p>
    <w:p w14:paraId="5868942F" w14:textId="77777777" w:rsidR="00E47EE0" w:rsidRDefault="00E47EE0">
      <w:pPr>
        <w:spacing w:line="200" w:lineRule="exact"/>
      </w:pPr>
    </w:p>
    <w:p w14:paraId="3F09A8FD" w14:textId="77777777" w:rsidR="00E47EE0" w:rsidRDefault="0003371D">
      <w:pPr>
        <w:spacing w:before="12"/>
        <w:ind w:left="2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1.2.3    UDP Connection between Server and Client</w:t>
      </w:r>
    </w:p>
    <w:p w14:paraId="70A4CA8C" w14:textId="77777777" w:rsidR="00E47EE0" w:rsidRDefault="006D7C96">
      <w:pPr>
        <w:spacing w:before="10"/>
        <w:ind w:left="100"/>
      </w:pPr>
      <w:r>
        <w:pict w14:anchorId="28A4C5E4">
          <v:shape id="_x0000_i1028" type="#_x0000_t75" style="width:439.8pt;height:247.2pt">
            <v:imagedata r:id="rId8" o:title=""/>
          </v:shape>
        </w:pict>
      </w:r>
    </w:p>
    <w:p w14:paraId="7CFB587D" w14:textId="77777777" w:rsidR="00E47EE0" w:rsidRDefault="00E47EE0">
      <w:pPr>
        <w:spacing w:before="2" w:line="160" w:lineRule="exact"/>
        <w:rPr>
          <w:sz w:val="16"/>
          <w:szCs w:val="16"/>
        </w:rPr>
      </w:pPr>
    </w:p>
    <w:p w14:paraId="517EA886" w14:textId="77777777" w:rsidR="00E47EE0" w:rsidRDefault="0003371D">
      <w:pPr>
        <w:ind w:left="3544" w:right="3552"/>
        <w:jc w:val="center"/>
        <w:rPr>
          <w:rFonts w:ascii="Calibri" w:eastAsia="Calibri" w:hAnsi="Calibri" w:cs="Calibri"/>
        </w:rPr>
        <w:sectPr w:rsidR="00E47EE0">
          <w:pgSz w:w="12240" w:h="15840"/>
          <w:pgMar w:top="1480" w:right="1620" w:bottom="280" w:left="1620" w:header="720" w:footer="720" w:gutter="0"/>
          <w:cols w:space="720"/>
        </w:sectPr>
      </w:pPr>
      <w:r>
        <w:rPr>
          <w:rFonts w:ascii="Calibri" w:eastAsia="Calibri" w:hAnsi="Calibri" w:cs="Calibri"/>
          <w:w w:val="104"/>
        </w:rPr>
        <w:t>UDP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and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Client</w:t>
      </w:r>
    </w:p>
    <w:p w14:paraId="0313F2ED" w14:textId="77777777" w:rsidR="00E47EE0" w:rsidRDefault="0003371D">
      <w:pPr>
        <w:spacing w:before="56"/>
        <w:ind w:left="252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>1.2.4    Wireshark Capture for UDP Connection</w:t>
      </w:r>
    </w:p>
    <w:p w14:paraId="2F5B2432" w14:textId="77777777" w:rsidR="00E47EE0" w:rsidRDefault="006D7C96">
      <w:pPr>
        <w:spacing w:before="12"/>
        <w:ind w:left="100"/>
      </w:pPr>
      <w:r>
        <w:pict w14:anchorId="54489691">
          <v:shape id="_x0000_i1029" type="#_x0000_t75" style="width:439.8pt;height:247.2pt">
            <v:imagedata r:id="rId9" o:title=""/>
          </v:shape>
        </w:pict>
      </w:r>
    </w:p>
    <w:p w14:paraId="5688718D" w14:textId="77777777" w:rsidR="00E47EE0" w:rsidRDefault="00E47EE0">
      <w:pPr>
        <w:spacing w:before="5" w:line="240" w:lineRule="exact"/>
        <w:rPr>
          <w:sz w:val="24"/>
          <w:szCs w:val="24"/>
        </w:rPr>
      </w:pPr>
    </w:p>
    <w:p w14:paraId="4B790178" w14:textId="77777777" w:rsidR="00E47EE0" w:rsidRDefault="006D7C96">
      <w:pPr>
        <w:ind w:left="100"/>
      </w:pPr>
      <w:r>
        <w:pict w14:anchorId="7FC5113D">
          <v:shape id="_x0000_i1030" type="#_x0000_t75" style="width:439.8pt;height:247.2pt">
            <v:imagedata r:id="rId10" o:title=""/>
          </v:shape>
        </w:pict>
      </w:r>
    </w:p>
    <w:p w14:paraId="7C3A2ADD" w14:textId="77777777" w:rsidR="00E47EE0" w:rsidRDefault="00E47EE0">
      <w:pPr>
        <w:spacing w:line="200" w:lineRule="exact"/>
      </w:pPr>
    </w:p>
    <w:p w14:paraId="5E8B4B0E" w14:textId="77777777" w:rsidR="00E47EE0" w:rsidRDefault="00E47EE0">
      <w:pPr>
        <w:spacing w:line="200" w:lineRule="exact"/>
      </w:pPr>
    </w:p>
    <w:p w14:paraId="20CB5225" w14:textId="77777777" w:rsidR="00E47EE0" w:rsidRDefault="00E47EE0">
      <w:pPr>
        <w:spacing w:line="200" w:lineRule="exact"/>
      </w:pPr>
    </w:p>
    <w:p w14:paraId="331B2B29" w14:textId="77777777" w:rsidR="00E47EE0" w:rsidRDefault="00E47EE0">
      <w:pPr>
        <w:spacing w:line="200" w:lineRule="exact"/>
      </w:pPr>
    </w:p>
    <w:p w14:paraId="345395F1" w14:textId="77777777" w:rsidR="00E47EE0" w:rsidRDefault="00E47EE0">
      <w:pPr>
        <w:spacing w:before="7" w:line="220" w:lineRule="exact"/>
        <w:rPr>
          <w:sz w:val="22"/>
          <w:szCs w:val="22"/>
        </w:rPr>
      </w:pPr>
    </w:p>
    <w:p w14:paraId="05AC146C" w14:textId="77777777" w:rsidR="00E47EE0" w:rsidRDefault="0003371D">
      <w:pPr>
        <w:ind w:left="252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w w:val="98"/>
          <w:sz w:val="30"/>
          <w:szCs w:val="30"/>
        </w:rPr>
        <w:t>1.</w:t>
      </w:r>
      <w:r>
        <w:rPr>
          <w:rFonts w:ascii="Calibri" w:eastAsia="Calibri" w:hAnsi="Calibri" w:cs="Calibri"/>
          <w:b/>
          <w:sz w:val="30"/>
          <w:szCs w:val="30"/>
        </w:rPr>
        <w:t xml:space="preserve">  Task 2 – Web Server</w:t>
      </w:r>
    </w:p>
    <w:p w14:paraId="35982CDB" w14:textId="77777777" w:rsidR="00E47EE0" w:rsidRDefault="00E47EE0">
      <w:pPr>
        <w:spacing w:before="10" w:line="200" w:lineRule="exact"/>
      </w:pPr>
    </w:p>
    <w:p w14:paraId="29FD9B30" w14:textId="77777777" w:rsidR="00E47EE0" w:rsidRDefault="0003371D">
      <w:pPr>
        <w:ind w:left="25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t>2.1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Setting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up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the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Web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Server</w:t>
      </w:r>
    </w:p>
    <w:p w14:paraId="01373AD0" w14:textId="77777777" w:rsidR="00E47EE0" w:rsidRDefault="00E47EE0">
      <w:pPr>
        <w:spacing w:before="5" w:line="180" w:lineRule="exact"/>
        <w:rPr>
          <w:sz w:val="19"/>
          <w:szCs w:val="19"/>
        </w:rPr>
      </w:pPr>
    </w:p>
    <w:p w14:paraId="3ED7DDC8" w14:textId="77777777" w:rsidR="00E47EE0" w:rsidRDefault="0003371D">
      <w:pPr>
        <w:tabs>
          <w:tab w:val="left" w:pos="920"/>
        </w:tabs>
        <w:spacing w:line="265" w:lineRule="auto"/>
        <w:ind w:left="929" w:right="1296" w:hanging="338"/>
        <w:rPr>
          <w:rFonts w:ascii="Calibri" w:eastAsia="Calibri" w:hAnsi="Calibri" w:cs="Calibri"/>
        </w:rPr>
      </w:pPr>
      <w:r>
        <w:rPr>
          <w:rFonts w:ascii="Verdana" w:eastAsia="Verdana" w:hAnsi="Verdana" w:cs="Verdana"/>
          <w:w w:val="101"/>
        </w:rPr>
        <w:t>•</w:t>
      </w:r>
      <w:r>
        <w:rPr>
          <w:rFonts w:ascii="Verdana" w:eastAsia="Verdana" w:hAnsi="Verdana" w:cs="Verdana"/>
        </w:rPr>
        <w:tab/>
      </w:r>
      <w:r>
        <w:rPr>
          <w:rFonts w:ascii="Calibri" w:eastAsia="Calibri" w:hAnsi="Calibri" w:cs="Calibri"/>
          <w:w w:val="104"/>
        </w:rPr>
        <w:t>After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making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relevant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changes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skeleton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code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(adding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IPv4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address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 machine)</w:t>
      </w:r>
    </w:p>
    <w:p w14:paraId="7A641F8A" w14:textId="77777777" w:rsidR="00E47EE0" w:rsidRDefault="00E47EE0">
      <w:pPr>
        <w:spacing w:line="200" w:lineRule="exact"/>
      </w:pPr>
    </w:p>
    <w:p w14:paraId="6E1AED49" w14:textId="77777777" w:rsidR="00E47EE0" w:rsidRDefault="00E47EE0">
      <w:pPr>
        <w:spacing w:before="5" w:line="280" w:lineRule="exact"/>
        <w:rPr>
          <w:sz w:val="28"/>
          <w:szCs w:val="28"/>
        </w:rPr>
      </w:pPr>
    </w:p>
    <w:p w14:paraId="1A0E08FA" w14:textId="77777777" w:rsidR="00E47EE0" w:rsidRDefault="006D7C96">
      <w:pPr>
        <w:spacing w:before="25" w:line="278" w:lineRule="auto"/>
        <w:ind w:left="101" w:right="6322"/>
        <w:rPr>
          <w:rFonts w:ascii="Consolas" w:eastAsia="Consolas" w:hAnsi="Consolas" w:cs="Consolas"/>
          <w:sz w:val="21"/>
          <w:szCs w:val="21"/>
        </w:rPr>
        <w:sectPr w:rsidR="00E47EE0">
          <w:pgSz w:w="12240" w:h="15840"/>
          <w:pgMar w:top="1300" w:right="1620" w:bottom="0" w:left="1620" w:header="720" w:footer="720" w:gutter="0"/>
          <w:cols w:space="720"/>
        </w:sectPr>
      </w:pPr>
      <w:r>
        <w:pict w14:anchorId="463345D3">
          <v:group id="_x0000_s1090" style="position:absolute;left:0;text-align:left;margin-left:84.1pt;margin-top:.6pt;width:444pt;height:27.65pt;z-index:-251657728;mso-position-horizontal-relative:page" coordorigin="1682,12" coordsize="8880,553">
            <v:shape id="_x0000_s1092" style="position:absolute;left:1692;top:22;width:8860;height:248" coordorigin="1692,22" coordsize="8860,248" path="m1692,270r8860,l10552,22r-8860,l1692,270xe" fillcolor="#1e1e1e" stroked="f">
              <v:path arrowok="t"/>
            </v:shape>
            <v:shape id="_x0000_s1091" style="position:absolute;left:1692;top:270;width:8860;height:286" coordorigin="1692,270" coordsize="8860,286" path="m1692,555r8860,l10552,270r-8860,l1692,555xe" fillcolor="#1e1e1e" stroked="f">
              <v:path arrowok="t"/>
            </v:shape>
            <w10:wrap anchorx="page"/>
          </v:group>
        </w:pict>
      </w:r>
      <w:r w:rsidR="0003371D">
        <w:rPr>
          <w:rFonts w:ascii="Consolas" w:eastAsia="Consolas" w:hAnsi="Consolas" w:cs="Consolas"/>
          <w:color w:val="6A9954"/>
          <w:sz w:val="21"/>
          <w:szCs w:val="21"/>
        </w:rPr>
        <w:t xml:space="preserve"># Import socket module </w:t>
      </w:r>
      <w:r w:rsidR="0003371D">
        <w:rPr>
          <w:rFonts w:ascii="Consolas" w:eastAsia="Consolas" w:hAnsi="Consolas" w:cs="Consolas"/>
          <w:color w:val="C585C0"/>
          <w:sz w:val="21"/>
          <w:szCs w:val="21"/>
        </w:rPr>
        <w:t xml:space="preserve">from 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 xml:space="preserve">socket </w:t>
      </w:r>
      <w:r w:rsidR="0003371D">
        <w:rPr>
          <w:rFonts w:ascii="Consolas" w:eastAsia="Consolas" w:hAnsi="Consolas" w:cs="Consolas"/>
          <w:color w:val="C585C0"/>
          <w:sz w:val="21"/>
          <w:szCs w:val="21"/>
        </w:rPr>
        <w:t xml:space="preserve">import 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>*</w:t>
      </w:r>
    </w:p>
    <w:p w14:paraId="277B1140" w14:textId="77777777" w:rsidR="00E47EE0" w:rsidRDefault="00E47EE0">
      <w:pPr>
        <w:spacing w:before="6" w:line="120" w:lineRule="exact"/>
        <w:rPr>
          <w:sz w:val="12"/>
          <w:szCs w:val="12"/>
        </w:rPr>
      </w:pPr>
    </w:p>
    <w:p w14:paraId="37518118" w14:textId="77777777" w:rsidR="00E47EE0" w:rsidRDefault="0003371D">
      <w:pPr>
        <w:ind w:left="10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Create a TCP server socket</w:t>
      </w:r>
    </w:p>
    <w:p w14:paraId="4CD23C13" w14:textId="77777777" w:rsidR="00E47EE0" w:rsidRDefault="0003371D">
      <w:pPr>
        <w:spacing w:before="39"/>
        <w:ind w:left="101"/>
        <w:rPr>
          <w:rFonts w:ascii="Consolas" w:eastAsia="Consolas" w:hAnsi="Consolas" w:cs="Consolas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A9954"/>
          <w:sz w:val="21"/>
          <w:szCs w:val="21"/>
        </w:rPr>
        <w:t>#(</w:t>
      </w:r>
      <w:proofErr w:type="gramEnd"/>
      <w:r>
        <w:rPr>
          <w:rFonts w:ascii="Consolas" w:eastAsia="Consolas" w:hAnsi="Consolas" w:cs="Consolas"/>
          <w:color w:val="6A9954"/>
          <w:sz w:val="21"/>
          <w:szCs w:val="21"/>
        </w:rPr>
        <w:t>AF_INET is used for IPv4 protocols)</w:t>
      </w:r>
    </w:p>
    <w:p w14:paraId="3857943F" w14:textId="77777777" w:rsidR="00E47EE0" w:rsidRDefault="0003371D">
      <w:pPr>
        <w:spacing w:before="37"/>
        <w:ind w:left="101"/>
        <w:rPr>
          <w:rFonts w:ascii="Consolas" w:eastAsia="Consolas" w:hAnsi="Consolas" w:cs="Consolas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6A9954"/>
          <w:sz w:val="21"/>
          <w:szCs w:val="21"/>
        </w:rPr>
        <w:t>#(</w:t>
      </w:r>
      <w:proofErr w:type="gramEnd"/>
      <w:r>
        <w:rPr>
          <w:rFonts w:ascii="Consolas" w:eastAsia="Consolas" w:hAnsi="Consolas" w:cs="Consolas"/>
          <w:color w:val="6A9954"/>
          <w:sz w:val="21"/>
          <w:szCs w:val="21"/>
        </w:rPr>
        <w:t>SOCK_STREAM is used for TCP)</w:t>
      </w:r>
    </w:p>
    <w:p w14:paraId="12DF0B95" w14:textId="77777777" w:rsidR="00E47EE0" w:rsidRDefault="00E47EE0">
      <w:pPr>
        <w:spacing w:line="100" w:lineRule="exact"/>
        <w:rPr>
          <w:sz w:val="10"/>
          <w:szCs w:val="10"/>
        </w:rPr>
      </w:pPr>
    </w:p>
    <w:p w14:paraId="11CC0CAD" w14:textId="77777777" w:rsidR="00E47EE0" w:rsidRDefault="00E47EE0">
      <w:pPr>
        <w:spacing w:line="200" w:lineRule="exact"/>
      </w:pPr>
    </w:p>
    <w:p w14:paraId="5C0F0F81" w14:textId="77777777" w:rsidR="00E47EE0" w:rsidRDefault="0003371D">
      <w:pPr>
        <w:spacing w:before="25"/>
        <w:ind w:left="101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socket(</w:t>
      </w:r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>AF_INET, SOCK_STREAM)</w:t>
      </w:r>
    </w:p>
    <w:p w14:paraId="48D2ACB7" w14:textId="77777777" w:rsidR="00E47EE0" w:rsidRDefault="00E47EE0">
      <w:pPr>
        <w:spacing w:before="18" w:line="280" w:lineRule="exact"/>
        <w:rPr>
          <w:sz w:val="28"/>
          <w:szCs w:val="28"/>
        </w:rPr>
      </w:pPr>
    </w:p>
    <w:p w14:paraId="5538D50D" w14:textId="77777777" w:rsidR="00E47EE0" w:rsidRDefault="0003371D">
      <w:pPr>
        <w:spacing w:before="25"/>
        <w:ind w:left="10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Assign a port number</w:t>
      </w:r>
    </w:p>
    <w:p w14:paraId="00523522" w14:textId="77777777" w:rsidR="00E47EE0" w:rsidRDefault="0003371D">
      <w:pPr>
        <w:spacing w:before="39"/>
        <w:ind w:left="101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B5CEA8"/>
          <w:sz w:val="21"/>
          <w:szCs w:val="21"/>
        </w:rPr>
        <w:t>6789</w:t>
      </w:r>
    </w:p>
    <w:p w14:paraId="6CCD11EC" w14:textId="77777777" w:rsidR="00E47EE0" w:rsidRDefault="00E47EE0">
      <w:pPr>
        <w:spacing w:line="100" w:lineRule="exact"/>
        <w:rPr>
          <w:sz w:val="10"/>
          <w:szCs w:val="10"/>
        </w:rPr>
      </w:pPr>
    </w:p>
    <w:p w14:paraId="123569E6" w14:textId="77777777" w:rsidR="00E47EE0" w:rsidRDefault="00E47EE0">
      <w:pPr>
        <w:spacing w:line="200" w:lineRule="exact"/>
      </w:pPr>
    </w:p>
    <w:p w14:paraId="262C5248" w14:textId="77777777" w:rsidR="00E47EE0" w:rsidRDefault="0003371D">
      <w:pPr>
        <w:spacing w:before="25"/>
        <w:ind w:left="10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Bind the socket to server address and server port</w:t>
      </w:r>
    </w:p>
    <w:p w14:paraId="0D5D50B4" w14:textId="77777777" w:rsidR="00E47EE0" w:rsidRDefault="0003371D">
      <w:pPr>
        <w:spacing w:before="37"/>
        <w:ind w:left="101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serverSocket.bind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((</w:t>
      </w:r>
      <w:r>
        <w:rPr>
          <w:rFonts w:ascii="Consolas" w:eastAsia="Consolas" w:hAnsi="Consolas" w:cs="Consolas"/>
          <w:color w:val="CE9178"/>
          <w:sz w:val="21"/>
          <w:szCs w:val="21"/>
        </w:rPr>
        <w:t>"10.2.20.198"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serverPort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))</w:t>
      </w:r>
    </w:p>
    <w:p w14:paraId="4FEDB3E0" w14:textId="77777777" w:rsidR="00E47EE0" w:rsidRDefault="00E47EE0">
      <w:pPr>
        <w:spacing w:before="1" w:line="100" w:lineRule="exact"/>
        <w:rPr>
          <w:sz w:val="10"/>
          <w:szCs w:val="10"/>
        </w:rPr>
      </w:pPr>
    </w:p>
    <w:p w14:paraId="6D1A71D6" w14:textId="77777777" w:rsidR="00E47EE0" w:rsidRDefault="00E47EE0">
      <w:pPr>
        <w:spacing w:line="200" w:lineRule="exact"/>
      </w:pPr>
    </w:p>
    <w:p w14:paraId="2A8E1A4D" w14:textId="77777777" w:rsidR="00E47EE0" w:rsidRDefault="0003371D">
      <w:pPr>
        <w:spacing w:before="25"/>
        <w:ind w:left="10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Listen to at most 1 connection at a time</w:t>
      </w:r>
    </w:p>
    <w:p w14:paraId="2893C3AE" w14:textId="77777777" w:rsidR="00E47EE0" w:rsidRDefault="0003371D">
      <w:pPr>
        <w:spacing w:before="39"/>
        <w:ind w:left="101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serverSocket.listen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47C6BD88" w14:textId="77777777" w:rsidR="00E47EE0" w:rsidRDefault="00E47EE0">
      <w:pPr>
        <w:spacing w:before="18" w:line="280" w:lineRule="exact"/>
        <w:rPr>
          <w:sz w:val="28"/>
          <w:szCs w:val="28"/>
        </w:rPr>
      </w:pPr>
    </w:p>
    <w:p w14:paraId="2E61E3A6" w14:textId="77777777" w:rsidR="00E47EE0" w:rsidRDefault="0003371D">
      <w:pPr>
        <w:spacing w:before="25" w:line="278" w:lineRule="auto"/>
        <w:ind w:left="101" w:right="186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Server should be up and running and listening to the incoming connections </w:t>
      </w:r>
      <w:r>
        <w:rPr>
          <w:rFonts w:ascii="Consolas" w:eastAsia="Consolas" w:hAnsi="Consolas" w:cs="Consolas"/>
          <w:color w:val="C585C0"/>
          <w:sz w:val="21"/>
          <w:szCs w:val="21"/>
        </w:rPr>
        <w:t xml:space="preserve">while </w:t>
      </w:r>
      <w:r>
        <w:rPr>
          <w:rFonts w:ascii="Consolas" w:eastAsia="Consolas" w:hAnsi="Consolas" w:cs="Consolas"/>
          <w:color w:val="559CD5"/>
          <w:sz w:val="21"/>
          <w:szCs w:val="21"/>
        </w:rPr>
        <w:t>True</w:t>
      </w:r>
      <w:r>
        <w:rPr>
          <w:rFonts w:ascii="Consolas" w:eastAsia="Consolas" w:hAnsi="Consolas" w:cs="Consolas"/>
          <w:color w:val="D3D3D3"/>
          <w:sz w:val="21"/>
          <w:szCs w:val="21"/>
        </w:rPr>
        <w:t>:</w:t>
      </w:r>
    </w:p>
    <w:p w14:paraId="7C671797" w14:textId="77777777" w:rsidR="00E47EE0" w:rsidRDefault="0003371D">
      <w:pPr>
        <w:spacing w:before="5"/>
        <w:ind w:left="562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DCDCAA"/>
          <w:sz w:val="21"/>
          <w:szCs w:val="21"/>
        </w:rPr>
        <w:t xml:space="preserve">print </w:t>
      </w:r>
      <w:r>
        <w:rPr>
          <w:rFonts w:ascii="Consolas" w:eastAsia="Consolas" w:hAnsi="Consolas" w:cs="Consolas"/>
          <w:color w:val="CE9178"/>
          <w:sz w:val="21"/>
          <w:szCs w:val="21"/>
        </w:rPr>
        <w:t>'Ready to serve...'</w:t>
      </w:r>
    </w:p>
    <w:p w14:paraId="1A00F637" w14:textId="77777777" w:rsidR="00E47EE0" w:rsidRDefault="00E47EE0">
      <w:pPr>
        <w:spacing w:before="18" w:line="280" w:lineRule="exact"/>
        <w:rPr>
          <w:sz w:val="28"/>
          <w:szCs w:val="28"/>
        </w:rPr>
      </w:pPr>
    </w:p>
    <w:p w14:paraId="31F26749" w14:textId="77777777" w:rsidR="00E47EE0" w:rsidRDefault="0003371D">
      <w:pPr>
        <w:spacing w:before="25"/>
        <w:ind w:left="562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Set up a new connection from the client</w:t>
      </w:r>
    </w:p>
    <w:p w14:paraId="3B71240D" w14:textId="77777777" w:rsidR="00E47EE0" w:rsidRDefault="0003371D">
      <w:pPr>
        <w:spacing w:before="39"/>
        <w:ind w:left="562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addr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serverSocket.accept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7E80D9F7" w14:textId="77777777" w:rsidR="00E47EE0" w:rsidRDefault="00E47EE0">
      <w:pPr>
        <w:spacing w:before="18" w:line="280" w:lineRule="exact"/>
        <w:rPr>
          <w:sz w:val="28"/>
          <w:szCs w:val="28"/>
        </w:rPr>
        <w:sectPr w:rsidR="00E47EE0">
          <w:pgSz w:w="12240" w:h="15840"/>
          <w:pgMar w:top="1480" w:right="1640" w:bottom="280" w:left="1620" w:header="720" w:footer="720" w:gutter="0"/>
          <w:cols w:space="720"/>
        </w:sectPr>
      </w:pPr>
    </w:p>
    <w:p w14:paraId="3036D15E" w14:textId="77777777" w:rsidR="00E47EE0" w:rsidRDefault="00E47EE0">
      <w:pPr>
        <w:spacing w:line="200" w:lineRule="exact"/>
      </w:pPr>
    </w:p>
    <w:p w14:paraId="420AC7B5" w14:textId="77777777" w:rsidR="00E47EE0" w:rsidRDefault="00E47EE0">
      <w:pPr>
        <w:spacing w:line="200" w:lineRule="exact"/>
      </w:pPr>
    </w:p>
    <w:p w14:paraId="329C4C50" w14:textId="77777777" w:rsidR="00E47EE0" w:rsidRDefault="00E47EE0">
      <w:pPr>
        <w:spacing w:line="200" w:lineRule="exact"/>
      </w:pPr>
    </w:p>
    <w:p w14:paraId="31285F92" w14:textId="77777777" w:rsidR="00E47EE0" w:rsidRDefault="00E47EE0">
      <w:pPr>
        <w:spacing w:line="200" w:lineRule="exact"/>
      </w:pPr>
    </w:p>
    <w:p w14:paraId="74E73AF4" w14:textId="77777777" w:rsidR="00E47EE0" w:rsidRDefault="00E47EE0">
      <w:pPr>
        <w:spacing w:line="200" w:lineRule="exact"/>
      </w:pPr>
    </w:p>
    <w:p w14:paraId="65CD9774" w14:textId="77777777" w:rsidR="00E47EE0" w:rsidRDefault="00E47EE0">
      <w:pPr>
        <w:spacing w:line="200" w:lineRule="exact"/>
      </w:pPr>
    </w:p>
    <w:p w14:paraId="1B381DE0" w14:textId="77777777" w:rsidR="00E47EE0" w:rsidRDefault="00E47EE0">
      <w:pPr>
        <w:spacing w:line="200" w:lineRule="exact"/>
      </w:pPr>
    </w:p>
    <w:p w14:paraId="52DEE0F5" w14:textId="77777777" w:rsidR="00E47EE0" w:rsidRDefault="00E47EE0">
      <w:pPr>
        <w:spacing w:line="200" w:lineRule="exact"/>
      </w:pPr>
    </w:p>
    <w:p w14:paraId="4B68F4E4" w14:textId="77777777" w:rsidR="00E47EE0" w:rsidRDefault="00E47EE0">
      <w:pPr>
        <w:spacing w:line="200" w:lineRule="exact"/>
      </w:pPr>
    </w:p>
    <w:p w14:paraId="14879929" w14:textId="77777777" w:rsidR="00E47EE0" w:rsidRDefault="00E47EE0">
      <w:pPr>
        <w:spacing w:line="200" w:lineRule="exact"/>
      </w:pPr>
    </w:p>
    <w:p w14:paraId="310B7491" w14:textId="77777777" w:rsidR="00E47EE0" w:rsidRDefault="00E47EE0">
      <w:pPr>
        <w:spacing w:line="200" w:lineRule="exact"/>
      </w:pPr>
    </w:p>
    <w:p w14:paraId="1F839AC5" w14:textId="77777777" w:rsidR="00E47EE0" w:rsidRDefault="00E47EE0">
      <w:pPr>
        <w:spacing w:line="200" w:lineRule="exact"/>
      </w:pPr>
    </w:p>
    <w:p w14:paraId="16D544F8" w14:textId="77777777" w:rsidR="00E47EE0" w:rsidRDefault="00E47EE0">
      <w:pPr>
        <w:spacing w:line="200" w:lineRule="exact"/>
      </w:pPr>
    </w:p>
    <w:p w14:paraId="0EC3A9ED" w14:textId="77777777" w:rsidR="00E47EE0" w:rsidRDefault="00E47EE0">
      <w:pPr>
        <w:spacing w:line="200" w:lineRule="exact"/>
      </w:pPr>
    </w:p>
    <w:p w14:paraId="035A95AF" w14:textId="77777777" w:rsidR="00E47EE0" w:rsidRDefault="00E47EE0">
      <w:pPr>
        <w:spacing w:line="200" w:lineRule="exact"/>
      </w:pPr>
    </w:p>
    <w:p w14:paraId="452D10F9" w14:textId="77777777" w:rsidR="00E47EE0" w:rsidRDefault="00E47EE0">
      <w:pPr>
        <w:spacing w:line="200" w:lineRule="exact"/>
      </w:pPr>
    </w:p>
    <w:p w14:paraId="6CF0F559" w14:textId="77777777" w:rsidR="00E47EE0" w:rsidRDefault="00E47EE0">
      <w:pPr>
        <w:spacing w:line="200" w:lineRule="exact"/>
      </w:pPr>
    </w:p>
    <w:p w14:paraId="73014FD0" w14:textId="77777777" w:rsidR="00E47EE0" w:rsidRDefault="00E47EE0">
      <w:pPr>
        <w:spacing w:line="200" w:lineRule="exact"/>
      </w:pPr>
    </w:p>
    <w:p w14:paraId="145FE1C4" w14:textId="77777777" w:rsidR="00E47EE0" w:rsidRDefault="00E47EE0">
      <w:pPr>
        <w:spacing w:line="200" w:lineRule="exact"/>
      </w:pPr>
    </w:p>
    <w:p w14:paraId="3D64D1C7" w14:textId="77777777" w:rsidR="00E47EE0" w:rsidRDefault="00E47EE0">
      <w:pPr>
        <w:spacing w:before="17" w:line="200" w:lineRule="exact"/>
      </w:pPr>
    </w:p>
    <w:p w14:paraId="5FD09443" w14:textId="77777777" w:rsidR="00E47EE0" w:rsidRDefault="0003371D">
      <w:pPr>
        <w:ind w:left="101" w:right="-52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fer</w:t>
      </w:r>
    </w:p>
    <w:p w14:paraId="5FD4A76E" w14:textId="77777777" w:rsidR="00E47EE0" w:rsidRDefault="0003371D">
      <w:pPr>
        <w:spacing w:before="25"/>
        <w:rPr>
          <w:rFonts w:ascii="Consolas" w:eastAsia="Consolas" w:hAnsi="Consolas" w:cs="Consolas"/>
          <w:sz w:val="21"/>
          <w:szCs w:val="21"/>
        </w:rPr>
      </w:pPr>
      <w:r>
        <w:br w:type="column"/>
      </w:r>
      <w:r>
        <w:rPr>
          <w:rFonts w:ascii="Consolas" w:eastAsia="Consolas" w:hAnsi="Consolas" w:cs="Consolas"/>
          <w:color w:val="6A9954"/>
          <w:sz w:val="21"/>
          <w:szCs w:val="21"/>
        </w:rPr>
        <w:t># If an exception occurs during the execution of try clause</w:t>
      </w:r>
    </w:p>
    <w:p w14:paraId="7C27FFAC" w14:textId="77777777" w:rsidR="00E47EE0" w:rsidRDefault="0003371D">
      <w:pPr>
        <w:spacing w:before="39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the rest of the clause is skipped</w:t>
      </w:r>
    </w:p>
    <w:p w14:paraId="25886C16" w14:textId="77777777" w:rsidR="00E47EE0" w:rsidRDefault="0003371D">
      <w:pPr>
        <w:spacing w:before="40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If the exception type matches the word after except</w:t>
      </w:r>
    </w:p>
    <w:p w14:paraId="7DA7528B" w14:textId="77777777" w:rsidR="00E47EE0" w:rsidRDefault="0003371D">
      <w:pPr>
        <w:spacing w:before="39" w:line="276" w:lineRule="auto"/>
        <w:ind w:right="4802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the except clause is executed </w:t>
      </w:r>
      <w:r>
        <w:rPr>
          <w:rFonts w:ascii="Consolas" w:eastAsia="Consolas" w:hAnsi="Consolas" w:cs="Consolas"/>
          <w:color w:val="C585C0"/>
          <w:sz w:val="21"/>
          <w:szCs w:val="21"/>
        </w:rPr>
        <w:t>try</w:t>
      </w:r>
      <w:r>
        <w:rPr>
          <w:rFonts w:ascii="Consolas" w:eastAsia="Consolas" w:hAnsi="Consolas" w:cs="Consolas"/>
          <w:color w:val="D3D3D3"/>
          <w:sz w:val="21"/>
          <w:szCs w:val="21"/>
        </w:rPr>
        <w:t>:</w:t>
      </w:r>
    </w:p>
    <w:p w14:paraId="17169470" w14:textId="77777777" w:rsidR="00E47EE0" w:rsidRDefault="0003371D">
      <w:pPr>
        <w:spacing w:before="7" w:line="278" w:lineRule="auto"/>
        <w:ind w:left="461" w:right="261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Receives the request message from the client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message </w:t>
      </w:r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 xml:space="preserve">= 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connectionSocket.recv</w:t>
      </w:r>
      <w:proofErr w:type="spellEnd"/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1024</w:t>
      </w:r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58493C91" w14:textId="77777777" w:rsidR="00E47EE0" w:rsidRDefault="0003371D">
      <w:pPr>
        <w:spacing w:before="5"/>
        <w:ind w:left="46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Extract the path of the requested object from the message</w:t>
      </w:r>
    </w:p>
    <w:p w14:paraId="0CA56324" w14:textId="77777777" w:rsidR="00E47EE0" w:rsidRDefault="0003371D">
      <w:pPr>
        <w:spacing w:before="37"/>
        <w:ind w:left="46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The path is the second part of HTTP header, identified by [1]</w:t>
      </w:r>
    </w:p>
    <w:p w14:paraId="3FD91519" w14:textId="77777777" w:rsidR="00E47EE0" w:rsidRDefault="0003371D">
      <w:pPr>
        <w:spacing w:before="39"/>
        <w:ind w:left="46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D3D3D3"/>
          <w:sz w:val="21"/>
          <w:szCs w:val="21"/>
        </w:rPr>
        <w:t xml:space="preserve">filename = </w:t>
      </w:r>
      <w:proofErr w:type="spellStart"/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message.split</w:t>
      </w:r>
      <w:proofErr w:type="spellEnd"/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>()[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3D3D3"/>
          <w:sz w:val="21"/>
          <w:szCs w:val="21"/>
        </w:rPr>
        <w:t>]</w:t>
      </w:r>
    </w:p>
    <w:p w14:paraId="060B42B1" w14:textId="77777777" w:rsidR="00E47EE0" w:rsidRDefault="0003371D">
      <w:pPr>
        <w:spacing w:before="39"/>
        <w:ind w:left="46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># Because the extracted path of the HTTP request includes</w:t>
      </w:r>
    </w:p>
    <w:p w14:paraId="790A3546" w14:textId="77777777" w:rsidR="00E47EE0" w:rsidRDefault="0003371D">
      <w:pPr>
        <w:spacing w:before="39" w:line="276" w:lineRule="auto"/>
        <w:ind w:left="461" w:right="878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a character '\', we read the path from the second character 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f = </w:t>
      </w:r>
      <w:r>
        <w:rPr>
          <w:rFonts w:ascii="Consolas" w:eastAsia="Consolas" w:hAnsi="Consolas" w:cs="Consolas"/>
          <w:color w:val="DCDCAA"/>
          <w:sz w:val="21"/>
          <w:szCs w:val="21"/>
        </w:rPr>
        <w:t>open</w:t>
      </w:r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filename[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D3D3D3"/>
          <w:sz w:val="21"/>
          <w:szCs w:val="21"/>
        </w:rPr>
        <w:t>:])</w:t>
      </w:r>
    </w:p>
    <w:p w14:paraId="17AAA862" w14:textId="77777777" w:rsidR="00E47EE0" w:rsidRDefault="0003371D">
      <w:pPr>
        <w:spacing w:before="8"/>
        <w:ind w:left="46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Store the entire </w:t>
      </w:r>
      <w:proofErr w:type="spellStart"/>
      <w:r>
        <w:rPr>
          <w:rFonts w:ascii="Consolas" w:eastAsia="Consolas" w:hAnsi="Consolas" w:cs="Consolas"/>
          <w:color w:val="6A9954"/>
          <w:sz w:val="21"/>
          <w:szCs w:val="21"/>
        </w:rPr>
        <w:t>contenet</w:t>
      </w:r>
      <w:proofErr w:type="spellEnd"/>
      <w:r>
        <w:rPr>
          <w:rFonts w:ascii="Consolas" w:eastAsia="Consolas" w:hAnsi="Consolas" w:cs="Consolas"/>
          <w:color w:val="6A9954"/>
          <w:sz w:val="21"/>
          <w:szCs w:val="21"/>
        </w:rPr>
        <w:t xml:space="preserve"> of the requested file in a temporary </w:t>
      </w:r>
      <w:proofErr w:type="spellStart"/>
      <w:r>
        <w:rPr>
          <w:rFonts w:ascii="Consolas" w:eastAsia="Consolas" w:hAnsi="Consolas" w:cs="Consolas"/>
          <w:color w:val="6A9954"/>
          <w:sz w:val="21"/>
          <w:szCs w:val="21"/>
        </w:rPr>
        <w:t>buf</w:t>
      </w:r>
      <w:proofErr w:type="spellEnd"/>
    </w:p>
    <w:p w14:paraId="090A6516" w14:textId="77777777" w:rsidR="00E47EE0" w:rsidRDefault="00E47EE0">
      <w:pPr>
        <w:spacing w:before="5" w:line="120" w:lineRule="exact"/>
        <w:rPr>
          <w:sz w:val="12"/>
          <w:szCs w:val="12"/>
        </w:rPr>
      </w:pPr>
    </w:p>
    <w:p w14:paraId="6ED4BA48" w14:textId="77777777" w:rsidR="00E47EE0" w:rsidRDefault="00E47EE0">
      <w:pPr>
        <w:spacing w:line="200" w:lineRule="exact"/>
      </w:pPr>
    </w:p>
    <w:p w14:paraId="71FB4C52" w14:textId="77777777" w:rsidR="00E47EE0" w:rsidRDefault="0003371D">
      <w:pPr>
        <w:ind w:left="461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outputdata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D3D3D3"/>
          <w:sz w:val="21"/>
          <w:szCs w:val="21"/>
        </w:rPr>
        <w:t>f.read</w:t>
      </w:r>
      <w:proofErr w:type="spellEnd"/>
      <w:proofErr w:type="gram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50ABE2D8" w14:textId="77777777" w:rsidR="00E47EE0" w:rsidRDefault="0003371D">
      <w:pPr>
        <w:spacing w:line="280" w:lineRule="exact"/>
        <w:ind w:left="461" w:right="878"/>
        <w:rPr>
          <w:rFonts w:ascii="Consolas" w:eastAsia="Consolas" w:hAnsi="Consolas" w:cs="Consolas"/>
          <w:sz w:val="21"/>
          <w:szCs w:val="21"/>
        </w:rPr>
        <w:sectPr w:rsidR="00E47EE0">
          <w:type w:val="continuous"/>
          <w:pgSz w:w="12240" w:h="15840"/>
          <w:pgMar w:top="1360" w:right="1640" w:bottom="280" w:left="1620" w:header="720" w:footer="720" w:gutter="0"/>
          <w:cols w:num="2" w:space="720" w:equalWidth="0">
            <w:col w:w="447" w:space="115"/>
            <w:col w:w="8418"/>
          </w:cols>
        </w:sect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Send the HTTP response header line to the connection socket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connectionSocket.send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"HTTP/1.1 200 OK</w:t>
      </w:r>
      <w:r>
        <w:rPr>
          <w:rFonts w:ascii="Consolas" w:eastAsia="Consolas" w:hAnsi="Consolas" w:cs="Consolas"/>
          <w:color w:val="D6B97C"/>
          <w:sz w:val="21"/>
          <w:szCs w:val="21"/>
        </w:rPr>
        <w:t>\r\n\r\n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6D2A5873" w14:textId="77777777" w:rsidR="00E47EE0" w:rsidRDefault="006D7C96">
      <w:pPr>
        <w:spacing w:before="17" w:line="280" w:lineRule="exact"/>
        <w:rPr>
          <w:sz w:val="28"/>
          <w:szCs w:val="28"/>
        </w:rPr>
      </w:pPr>
      <w:r>
        <w:pict w14:anchorId="380A8273">
          <v:group id="_x0000_s1039" style="position:absolute;margin-left:84.1pt;margin-top:63.45pt;width:444pt;height:713.7pt;z-index:-251656704;mso-position-horizontal-relative:page;mso-position-vertical-relative:page" coordorigin="1682,1269" coordsize="8880,14274">
            <v:shape id="_x0000_s1089" style="position:absolute;left:1692;top:1279;width:8860;height:286" coordorigin="1692,1279" coordsize="8860,286" path="m1692,1565r8860,l10552,1279r-8860,l1692,1565xe" fillcolor="#1e1e1e" stroked="f">
              <v:path arrowok="t"/>
            </v:shape>
            <v:shape id="_x0000_s1088" style="position:absolute;left:1692;top:1565;width:8860;height:286" coordorigin="1692,1565" coordsize="8860,286" path="m1692,1851r8860,l10552,1565r-8860,l1692,1851xe" fillcolor="#1e1e1e" stroked="f">
              <v:path arrowok="t"/>
            </v:shape>
            <v:shape id="_x0000_s1087" style="position:absolute;left:1692;top:1851;width:8860;height:286" coordorigin="1692,1851" coordsize="8860,286" path="m1692,2136r8860,l10552,1851r-8860,l1692,2136xe" fillcolor="#1e1e1e" stroked="f">
              <v:path arrowok="t"/>
            </v:shape>
            <v:shape id="_x0000_s1086" style="position:absolute;left:1692;top:2136;width:8860;height:283" coordorigin="1692,2136" coordsize="8860,283" path="m1692,2420r8860,l10552,2136r-8860,l1692,2420xe" fillcolor="#1e1e1e" stroked="f">
              <v:path arrowok="t"/>
            </v:shape>
            <v:shape id="_x0000_s1085" style="position:absolute;left:1692;top:2420;width:8860;height:286" coordorigin="1692,2420" coordsize="8860,286" path="m1692,2705r8860,l10552,2420r-8860,l1692,2705xe" fillcolor="#1e1e1e" stroked="f">
              <v:path arrowok="t"/>
            </v:shape>
            <v:shape id="_x0000_s1084" style="position:absolute;left:1692;top:2705;width:8860;height:286" coordorigin="1692,2705" coordsize="8860,286" path="m1692,2991r8860,l10552,2705r-8860,l1692,2991xe" fillcolor="#1e1e1e" stroked="f">
              <v:path arrowok="t"/>
            </v:shape>
            <v:shape id="_x0000_s1083" style="position:absolute;left:1692;top:2991;width:8860;height:286" coordorigin="1692,2991" coordsize="8860,286" path="m1692,3276r8860,l10552,2991r-8860,l1692,3276xe" fillcolor="#1e1e1e" stroked="f">
              <v:path arrowok="t"/>
            </v:shape>
            <v:shape id="_x0000_s1082" style="position:absolute;left:1692;top:3276;width:8860;height:283" coordorigin="1692,3276" coordsize="8860,283" path="m1692,3560r8860,l10552,3276r-8860,l1692,3560xe" fillcolor="#1e1e1e" stroked="f">
              <v:path arrowok="t"/>
            </v:shape>
            <v:shape id="_x0000_s1081" style="position:absolute;left:1692;top:3560;width:8860;height:286" coordorigin="1692,3560" coordsize="8860,286" path="m1692,3845r8860,l10552,3560r-8860,l1692,3845xe" fillcolor="#1e1e1e" stroked="f">
              <v:path arrowok="t"/>
            </v:shape>
            <v:shape id="_x0000_s1080" style="position:absolute;left:1692;top:3845;width:8860;height:286" coordorigin="1692,3845" coordsize="8860,286" path="m1692,4131r8860,l10552,3845r-8860,l1692,4131xe" fillcolor="#1e1e1e" stroked="f">
              <v:path arrowok="t"/>
            </v:shape>
            <v:shape id="_x0000_s1079" style="position:absolute;left:1692;top:4131;width:8860;height:286" coordorigin="1692,4131" coordsize="8860,286" path="m1692,4416r8860,l10552,4131r-8860,l1692,4416xe" fillcolor="#1e1e1e" stroked="f">
              <v:path arrowok="t"/>
            </v:shape>
            <v:shape id="_x0000_s1078" style="position:absolute;left:1692;top:4416;width:8860;height:283" coordorigin="1692,4416" coordsize="8860,283" path="m1692,4700r8860,l10552,4416r-8860,l1692,4700xe" fillcolor="#1e1e1e" stroked="f">
              <v:path arrowok="t"/>
            </v:shape>
            <v:shape id="_x0000_s1077" style="position:absolute;left:1692;top:4700;width:8860;height:286" coordorigin="1692,4700" coordsize="8860,286" path="m1692,4985r8860,l10552,4700r-8860,l1692,4985xe" fillcolor="#1e1e1e" stroked="f">
              <v:path arrowok="t"/>
            </v:shape>
            <v:shape id="_x0000_s1076" style="position:absolute;left:1692;top:4985;width:8860;height:286" coordorigin="1692,4985" coordsize="8860,286" path="m1692,5271r8860,l10552,4985r-8860,l1692,5271xe" fillcolor="#1e1e1e" stroked="f">
              <v:path arrowok="t"/>
            </v:shape>
            <v:shape id="_x0000_s1075" style="position:absolute;left:1692;top:5271;width:8860;height:286" coordorigin="1692,5271" coordsize="8860,286" path="m1692,5557r8860,l10552,5271r-8860,l1692,5557xe" fillcolor="#1e1e1e" stroked="f">
              <v:path arrowok="t"/>
            </v:shape>
            <v:shape id="_x0000_s1074" style="position:absolute;left:1692;top:5557;width:8860;height:283" coordorigin="1692,5557" coordsize="8860,283" path="m1692,5840r8860,l10552,5557r-8860,l1692,5840xe" fillcolor="#1e1e1e" stroked="f">
              <v:path arrowok="t"/>
            </v:shape>
            <v:shape id="_x0000_s1073" style="position:absolute;left:1692;top:5840;width:8860;height:286" coordorigin="1692,5840" coordsize="8860,286" path="m1692,6126r8860,l10552,5840r-8860,l1692,6126xe" fillcolor="#1e1e1e" stroked="f">
              <v:path arrowok="t"/>
            </v:shape>
            <v:shape id="_x0000_s1072" style="position:absolute;left:1692;top:6126;width:8860;height:286" coordorigin="1692,6126" coordsize="8860,286" path="m1692,6411r8860,l10552,6126r-8860,l1692,6411xe" fillcolor="#1e1e1e" stroked="f">
              <v:path arrowok="t"/>
            </v:shape>
            <v:shape id="_x0000_s1071" style="position:absolute;left:1692;top:6411;width:8860;height:286" coordorigin="1692,6411" coordsize="8860,286" path="m1692,6697r8860,l10552,6411r-8860,l1692,6697xe" fillcolor="#1e1e1e" stroked="f">
              <v:path arrowok="t"/>
            </v:shape>
            <v:shape id="_x0000_s1070" style="position:absolute;left:1692;top:6697;width:8860;height:283" coordorigin="1692,6697" coordsize="8860,283" path="m1692,6980r8860,l10552,6697r-8860,l1692,6980xe" fillcolor="#1e1e1e" stroked="f">
              <v:path arrowok="t"/>
            </v:shape>
            <v:shape id="_x0000_s1069" style="position:absolute;left:1692;top:6980;width:8860;height:286" coordorigin="1692,6980" coordsize="8860,286" path="m1692,7266r8860,l10552,6980r-8860,l1692,7266xe" fillcolor="#1e1e1e" stroked="f">
              <v:path arrowok="t"/>
            </v:shape>
            <v:shape id="_x0000_s1068" style="position:absolute;left:1692;top:7266;width:8860;height:286" coordorigin="1692,7266" coordsize="8860,286" path="m1692,7551r8860,l10552,7266r-8860,l1692,7551xe" fillcolor="#1e1e1e" stroked="f">
              <v:path arrowok="t"/>
            </v:shape>
            <v:shape id="_x0000_s1067" style="position:absolute;left:1692;top:7551;width:8860;height:286" coordorigin="1692,7551" coordsize="8860,286" path="m1692,7837r8860,l10552,7551r-8860,l1692,7837xe" fillcolor="#1e1e1e" stroked="f">
              <v:path arrowok="t"/>
            </v:shape>
            <v:shape id="_x0000_s1066" style="position:absolute;left:1692;top:7837;width:8860;height:283" coordorigin="1692,7837" coordsize="8860,283" path="m1692,8120r8860,l10552,7837r-8860,l1692,8120xe" fillcolor="#1e1e1e" stroked="f">
              <v:path arrowok="t"/>
            </v:shape>
            <v:shape id="_x0000_s1065" style="position:absolute;left:1692;top:8120;width:8860;height:286" coordorigin="1692,8120" coordsize="8860,286" path="m1692,8406r8860,l10552,8120r-8860,l1692,8406xe" fillcolor="#1e1e1e" stroked="f">
              <v:path arrowok="t"/>
            </v:shape>
            <v:shape id="_x0000_s1064" style="position:absolute;left:1692;top:8406;width:8860;height:286" coordorigin="1692,8406" coordsize="8860,286" path="m1692,8692r8860,l10552,8406r-8860,l1692,8692xe" fillcolor="#1e1e1e" stroked="f">
              <v:path arrowok="t"/>
            </v:shape>
            <v:shape id="_x0000_s1063" style="position:absolute;left:1692;top:8692;width:8860;height:286" coordorigin="1692,8692" coordsize="8860,286" path="m1692,8977r8860,l10552,8692r-8860,l1692,8977xe" fillcolor="#1e1e1e" stroked="f">
              <v:path arrowok="t"/>
            </v:shape>
            <v:shape id="_x0000_s1062" style="position:absolute;left:1692;top:8977;width:8860;height:283" coordorigin="1692,8977" coordsize="8860,283" path="m1692,9261r8860,l10552,8977r-8860,l1692,9261xe" fillcolor="#1e1e1e" stroked="f">
              <v:path arrowok="t"/>
            </v:shape>
            <v:shape id="_x0000_s1061" style="position:absolute;left:1692;top:9261;width:8860;height:286" coordorigin="1692,9261" coordsize="8860,286" path="m1692,9546r8860,l10552,9261r-8860,l1692,9546xe" fillcolor="#1e1e1e" stroked="f">
              <v:path arrowok="t"/>
            </v:shape>
            <v:shape id="_x0000_s1060" style="position:absolute;left:1692;top:9546;width:8860;height:286" coordorigin="1692,9546" coordsize="8860,286" path="m1692,9832r8860,l10552,9546r-8860,l1692,9832xe" fillcolor="#1e1e1e" stroked="f">
              <v:path arrowok="t"/>
            </v:shape>
            <v:shape id="_x0000_s1059" style="position:absolute;left:1692;top:9832;width:8860;height:286" coordorigin="1692,9832" coordsize="8860,286" path="m1692,10117r8860,l10552,9832r-8860,l1692,10117xe" fillcolor="#1e1e1e" stroked="f">
              <v:path arrowok="t"/>
            </v:shape>
            <v:shape id="_x0000_s1058" style="position:absolute;left:1692;top:10117;width:8860;height:283" coordorigin="1692,10117" coordsize="8860,283" path="m1692,10401r8860,l10552,10117r-8860,l1692,10401xe" fillcolor="#1e1e1e" stroked="f">
              <v:path arrowok="t"/>
            </v:shape>
            <v:shape id="_x0000_s1057" style="position:absolute;left:1692;top:10401;width:8860;height:286" coordorigin="1692,10401" coordsize="8860,286" path="m1692,10686r8860,l10552,10401r-8860,l1692,10686xe" fillcolor="#1e1e1e" stroked="f">
              <v:path arrowok="t"/>
            </v:shape>
            <v:shape id="_x0000_s1056" style="position:absolute;left:1692;top:10686;width:8860;height:286" coordorigin="1692,10686" coordsize="8860,286" path="m1692,10972r8860,l10552,10686r-8860,l1692,10972xe" fillcolor="#1e1e1e" stroked="f">
              <v:path arrowok="t"/>
            </v:shape>
            <v:shape id="_x0000_s1055" style="position:absolute;left:1692;top:10972;width:8860;height:286" coordorigin="1692,10972" coordsize="8860,286" path="m1692,11257r8860,l10552,10972r-8860,l1692,11257xe" fillcolor="#1e1e1e" stroked="f">
              <v:path arrowok="t"/>
            </v:shape>
            <v:shape id="_x0000_s1054" style="position:absolute;left:1692;top:11257;width:8860;height:283" coordorigin="1692,11257" coordsize="8860,283" path="m1692,11541r8860,l10552,11257r-8860,l1692,11541xe" fillcolor="#1e1e1e" stroked="f">
              <v:path arrowok="t"/>
            </v:shape>
            <v:shape id="_x0000_s1053" style="position:absolute;left:1692;top:11541;width:8860;height:286" coordorigin="1692,11541" coordsize="8860,286" path="m1692,11827r8860,l10552,11541r-8860,l1692,11827xe" fillcolor="#1e1e1e" stroked="f">
              <v:path arrowok="t"/>
            </v:shape>
            <v:shape id="_x0000_s1052" style="position:absolute;left:1692;top:11827;width:8860;height:286" coordorigin="1692,11827" coordsize="8860,286" path="m1692,12112r8860,l10552,11827r-8860,l1692,12112xe" fillcolor="#1e1e1e" stroked="f">
              <v:path arrowok="t"/>
            </v:shape>
            <v:shape id="_x0000_s1051" style="position:absolute;left:1692;top:12112;width:8860;height:286" coordorigin="1692,12112" coordsize="8860,286" path="m1692,12398r8860,l10552,12112r-8860,l1692,12398xe" fillcolor="#1e1e1e" stroked="f">
              <v:path arrowok="t"/>
            </v:shape>
            <v:shape id="_x0000_s1050" style="position:absolute;left:1692;top:12398;width:8860;height:283" coordorigin="1692,12398" coordsize="8860,283" path="m1692,12681r8860,l10552,12398r-8860,l1692,12681xe" fillcolor="#1e1e1e" stroked="f">
              <v:path arrowok="t"/>
            </v:shape>
            <v:shape id="_x0000_s1049" style="position:absolute;left:1692;top:12681;width:8860;height:286" coordorigin="1692,12681" coordsize="8860,286" path="m1692,12967r8860,l10552,12681r-8860,l1692,12967xe" fillcolor="#1e1e1e" stroked="f">
              <v:path arrowok="t"/>
            </v:shape>
            <v:shape id="_x0000_s1048" style="position:absolute;left:1692;top:12967;width:8860;height:286" coordorigin="1692,12967" coordsize="8860,286" path="m1692,13252r8860,l10552,12967r-8860,l1692,13252xe" fillcolor="#1e1e1e" stroked="f">
              <v:path arrowok="t"/>
            </v:shape>
            <v:shape id="_x0000_s1047" style="position:absolute;left:1692;top:13252;width:8860;height:286" coordorigin="1692,13252" coordsize="8860,286" path="m1692,13538r8860,l10552,13252r-8860,l1692,13538xe" fillcolor="#1e1e1e" stroked="f">
              <v:path arrowok="t"/>
            </v:shape>
            <v:shape id="_x0000_s1046" style="position:absolute;left:1692;top:13538;width:8860;height:283" coordorigin="1692,13538" coordsize="8860,283" path="m1692,13821r8860,l10552,13538r-8860,l1692,13821xe" fillcolor="#1e1e1e" stroked="f">
              <v:path arrowok="t"/>
            </v:shape>
            <v:shape id="_x0000_s1045" style="position:absolute;left:1692;top:13821;width:8860;height:286" coordorigin="1692,13821" coordsize="8860,286" path="m1692,14107r8860,l10552,13821r-8860,l1692,14107xe" fillcolor="#1e1e1e" stroked="f">
              <v:path arrowok="t"/>
            </v:shape>
            <v:shape id="_x0000_s1044" style="position:absolute;left:1692;top:14107;width:8860;height:286" coordorigin="1692,14107" coordsize="8860,286" path="m1692,14392r8860,l10552,14107r-8860,l1692,14392xe" fillcolor="#1e1e1e" stroked="f">
              <v:path arrowok="t"/>
            </v:shape>
            <v:shape id="_x0000_s1043" style="position:absolute;left:1692;top:14392;width:8860;height:286" coordorigin="1692,14392" coordsize="8860,286" path="m1692,14678r8860,l10552,14392r-8860,l1692,14678xe" fillcolor="#1e1e1e" stroked="f">
              <v:path arrowok="t"/>
            </v:shape>
            <v:shape id="_x0000_s1042" style="position:absolute;left:1692;top:14678;width:8860;height:283" coordorigin="1692,14678" coordsize="8860,283" path="m1692,14961r8860,l10552,14678r-8860,l1692,14961xe" fillcolor="#1e1e1e" stroked="f">
              <v:path arrowok="t"/>
            </v:shape>
            <v:shape id="_x0000_s1041" style="position:absolute;left:1692;top:14961;width:8860;height:286" coordorigin="1692,14961" coordsize="8860,286" path="m1692,15247r8860,l10552,14961r-8860,l1692,15247xe" fillcolor="#1e1e1e" stroked="f">
              <v:path arrowok="t"/>
            </v:shape>
            <v:shape id="_x0000_s1040" style="position:absolute;left:1692;top:15247;width:8860;height:286" coordorigin="1692,15247" coordsize="8860,286" path="m1692,15533r8860,l10552,15247r-8860,l1692,15533xe" fillcolor="#1e1e1e" stroked="f">
              <v:path arrowok="t"/>
            </v:shape>
            <w10:wrap anchorx="page" anchory="page"/>
          </v:group>
        </w:pict>
      </w:r>
    </w:p>
    <w:p w14:paraId="0C9027C5" w14:textId="77777777" w:rsidR="00E47EE0" w:rsidRDefault="0003371D">
      <w:pPr>
        <w:spacing w:before="25" w:line="276" w:lineRule="auto"/>
        <w:ind w:left="1023" w:right="417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Send the content of the requested file to the connection socket </w:t>
      </w:r>
      <w:r>
        <w:rPr>
          <w:rFonts w:ascii="Consolas" w:eastAsia="Consolas" w:hAnsi="Consolas" w:cs="Consolas"/>
          <w:color w:val="C585C0"/>
          <w:sz w:val="21"/>
          <w:szCs w:val="21"/>
        </w:rPr>
        <w:t xml:space="preserve">for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5C0"/>
          <w:sz w:val="21"/>
          <w:szCs w:val="21"/>
        </w:rPr>
        <w:t xml:space="preserve">in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range</w:t>
      </w:r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len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outputdata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)):</w:t>
      </w:r>
    </w:p>
    <w:p w14:paraId="11526AF0" w14:textId="77777777" w:rsidR="00E47EE0" w:rsidRDefault="0003371D">
      <w:pPr>
        <w:spacing w:before="7"/>
        <w:ind w:left="1484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connectionSocket.send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outputdata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])</w:t>
      </w:r>
    </w:p>
    <w:p w14:paraId="21DD3FC6" w14:textId="77777777" w:rsidR="00E47EE0" w:rsidRDefault="0003371D">
      <w:pPr>
        <w:spacing w:before="39"/>
        <w:ind w:left="1023"/>
        <w:rPr>
          <w:rFonts w:ascii="Consolas" w:eastAsia="Consolas" w:hAnsi="Consolas" w:cs="Consolas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connectionSocket.send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6B97C"/>
          <w:sz w:val="21"/>
          <w:szCs w:val="21"/>
        </w:rPr>
        <w:t>\r\n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3FE44674" w14:textId="77777777" w:rsidR="00E47EE0" w:rsidRDefault="00E47EE0">
      <w:pPr>
        <w:spacing w:before="18" w:line="280" w:lineRule="exact"/>
        <w:rPr>
          <w:sz w:val="28"/>
          <w:szCs w:val="28"/>
        </w:rPr>
      </w:pPr>
    </w:p>
    <w:p w14:paraId="336F9A78" w14:textId="77777777" w:rsidR="00E47EE0" w:rsidRDefault="0003371D">
      <w:pPr>
        <w:spacing w:before="25" w:line="279" w:lineRule="auto"/>
        <w:ind w:left="1023" w:right="3763"/>
        <w:rPr>
          <w:rFonts w:ascii="Consolas" w:eastAsia="Consolas" w:hAnsi="Consolas" w:cs="Consolas"/>
          <w:sz w:val="21"/>
          <w:szCs w:val="21"/>
        </w:rPr>
        <w:sectPr w:rsidR="00E47EE0">
          <w:type w:val="continuous"/>
          <w:pgSz w:w="12240" w:h="15840"/>
          <w:pgMar w:top="1360" w:right="1640" w:bottom="280" w:left="1620" w:header="720" w:footer="720" w:gutter="0"/>
          <w:cols w:space="720"/>
        </w:sect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Close the client connection socket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connectionSocket.close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5B85CEA0" w14:textId="77777777" w:rsidR="00E47EE0" w:rsidRDefault="0003371D">
      <w:pPr>
        <w:spacing w:before="60"/>
        <w:ind w:left="526" w:right="6651"/>
        <w:jc w:val="center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C585C0"/>
          <w:sz w:val="21"/>
          <w:szCs w:val="21"/>
        </w:rPr>
        <w:lastRenderedPageBreak/>
        <w:t xml:space="preserve">except </w:t>
      </w:r>
      <w:proofErr w:type="spellStart"/>
      <w:r>
        <w:rPr>
          <w:rFonts w:ascii="Consolas" w:eastAsia="Consolas" w:hAnsi="Consolas" w:cs="Consolas"/>
          <w:color w:val="4EC8AF"/>
          <w:sz w:val="21"/>
          <w:szCs w:val="21"/>
        </w:rPr>
        <w:t>IOError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:</w:t>
      </w:r>
    </w:p>
    <w:p w14:paraId="3754B295" w14:textId="77777777" w:rsidR="00E47EE0" w:rsidRDefault="0003371D">
      <w:pPr>
        <w:spacing w:before="40" w:line="277" w:lineRule="auto"/>
        <w:ind w:left="1023" w:right="71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Send HTTP response message for file not found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connectionSocket.send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"HTTP/1.1 404 Not Found</w:t>
      </w:r>
      <w:r>
        <w:rPr>
          <w:rFonts w:ascii="Consolas" w:eastAsia="Consolas" w:hAnsi="Consolas" w:cs="Consolas"/>
          <w:color w:val="D6B97C"/>
          <w:sz w:val="21"/>
          <w:szCs w:val="21"/>
        </w:rPr>
        <w:t>\r\n\r\n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3D3D3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connectionSocket.send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"&lt;html&gt;&lt;head&gt;&lt;/head&gt;&lt;body&gt;&lt;h1&gt;404 Not Found&lt;/h</w:t>
      </w:r>
    </w:p>
    <w:p w14:paraId="4753CB88" w14:textId="77777777" w:rsidR="00E47EE0" w:rsidRDefault="006D7C96">
      <w:pPr>
        <w:spacing w:before="6"/>
        <w:ind w:left="65" w:right="6302"/>
        <w:jc w:val="center"/>
        <w:rPr>
          <w:rFonts w:ascii="Consolas" w:eastAsia="Consolas" w:hAnsi="Consolas" w:cs="Consolas"/>
          <w:sz w:val="21"/>
          <w:szCs w:val="21"/>
        </w:rPr>
      </w:pPr>
      <w:r>
        <w:pict w14:anchorId="063B449B">
          <v:group id="_x0000_s1029" style="position:absolute;left:0;text-align:left;margin-left:84.1pt;margin-top:63.45pt;width:444pt;height:129.3pt;z-index:-251655680;mso-position-horizontal-relative:page;mso-position-vertical-relative:page" coordorigin="1682,1269" coordsize="8880,2586">
            <v:shape id="_x0000_s1038" style="position:absolute;left:1692;top:1279;width:8860;height:286" coordorigin="1692,1279" coordsize="8860,286" path="m1692,1565r8860,l10552,1279r-8860,l1692,1565xe" fillcolor="#1e1e1e" stroked="f">
              <v:path arrowok="t"/>
            </v:shape>
            <v:shape id="_x0000_s1037" style="position:absolute;left:1692;top:1565;width:8860;height:286" coordorigin="1692,1565" coordsize="8860,286" path="m1692,1851r8860,l10552,1565r-8860,l1692,1851xe" fillcolor="#1e1e1e" stroked="f">
              <v:path arrowok="t"/>
            </v:shape>
            <v:shape id="_x0000_s1036" style="position:absolute;left:1692;top:1851;width:8860;height:286" coordorigin="1692,1851" coordsize="8860,286" path="m1692,2136r8860,l10552,1851r-8860,l1692,2136xe" fillcolor="#1e1e1e" stroked="f">
              <v:path arrowok="t"/>
            </v:shape>
            <v:shape id="_x0000_s1035" style="position:absolute;left:1692;top:2136;width:8860;height:283" coordorigin="1692,2136" coordsize="8860,283" path="m1692,2420r8860,l10552,2136r-8860,l1692,2420xe" fillcolor="#1e1e1e" stroked="f">
              <v:path arrowok="t"/>
            </v:shape>
            <v:shape id="_x0000_s1034" style="position:absolute;left:1692;top:2420;width:8860;height:286" coordorigin="1692,2420" coordsize="8860,286" path="m1692,2705r8860,l10552,2420r-8860,l1692,2705xe" fillcolor="#1e1e1e" stroked="f">
              <v:path arrowok="t"/>
            </v:shape>
            <v:shape id="_x0000_s1033" style="position:absolute;left:1692;top:2705;width:8860;height:286" coordorigin="1692,2705" coordsize="8860,286" path="m1692,2991r8860,l10552,2705r-8860,l1692,2991xe" fillcolor="#1e1e1e" stroked="f">
              <v:path arrowok="t"/>
            </v:shape>
            <v:shape id="_x0000_s1032" style="position:absolute;left:1692;top:2991;width:8860;height:286" coordorigin="1692,2991" coordsize="8860,286" path="m1692,3276r8860,l10552,2991r-8860,l1692,3276xe" fillcolor="#1e1e1e" stroked="f">
              <v:path arrowok="t"/>
            </v:shape>
            <v:shape id="_x0000_s1031" style="position:absolute;left:1692;top:3276;width:8860;height:283" coordorigin="1692,3276" coordsize="8860,283" path="m1692,3560r8860,l10552,3276r-8860,l1692,3560xe" fillcolor="#1e1e1e" stroked="f">
              <v:path arrowok="t"/>
            </v:shape>
            <v:shape id="_x0000_s1030" style="position:absolute;left:1692;top:3560;width:8860;height:286" coordorigin="1692,3560" coordsize="8860,286" path="m1692,3845r8860,l10552,3560r-8860,l1692,3845xe" fillcolor="#1e1e1e" stroked="f">
              <v:path arrowok="t"/>
            </v:shape>
            <w10:wrap anchorx="page" anchory="page"/>
          </v:group>
        </w:pict>
      </w:r>
      <w:r w:rsidR="0003371D">
        <w:rPr>
          <w:rFonts w:ascii="Consolas" w:eastAsia="Consolas" w:hAnsi="Consolas" w:cs="Consolas"/>
          <w:color w:val="CE9178"/>
          <w:sz w:val="21"/>
          <w:szCs w:val="21"/>
        </w:rPr>
        <w:t>1&gt;&lt;/body&gt;&lt;/html&gt;</w:t>
      </w:r>
      <w:r w:rsidR="0003371D">
        <w:rPr>
          <w:rFonts w:ascii="Consolas" w:eastAsia="Consolas" w:hAnsi="Consolas" w:cs="Consolas"/>
          <w:color w:val="D6B97C"/>
          <w:sz w:val="21"/>
          <w:szCs w:val="21"/>
        </w:rPr>
        <w:t>\r\n</w:t>
      </w:r>
      <w:r w:rsidR="0003371D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="0003371D">
        <w:rPr>
          <w:rFonts w:ascii="Consolas" w:eastAsia="Consolas" w:hAnsi="Consolas" w:cs="Consolas"/>
          <w:color w:val="D3D3D3"/>
          <w:sz w:val="21"/>
          <w:szCs w:val="21"/>
        </w:rPr>
        <w:t>)</w:t>
      </w:r>
    </w:p>
    <w:p w14:paraId="74B3EC3B" w14:textId="77777777" w:rsidR="00E47EE0" w:rsidRDefault="0003371D">
      <w:pPr>
        <w:spacing w:before="5" w:line="280" w:lineRule="atLeast"/>
        <w:ind w:left="1023" w:right="3763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color w:val="6A9954"/>
          <w:sz w:val="21"/>
          <w:szCs w:val="21"/>
        </w:rPr>
        <w:t xml:space="preserve"># Close the client connection socket </w:t>
      </w: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connectionSocket.close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357A8CBE" w14:textId="77777777" w:rsidR="00E47EE0" w:rsidRDefault="00E47EE0">
      <w:pPr>
        <w:spacing w:before="18" w:line="280" w:lineRule="exact"/>
        <w:rPr>
          <w:sz w:val="28"/>
          <w:szCs w:val="28"/>
        </w:rPr>
      </w:pPr>
    </w:p>
    <w:p w14:paraId="397631DC" w14:textId="77777777" w:rsidR="00E47EE0" w:rsidRDefault="0003371D">
      <w:pPr>
        <w:spacing w:before="25"/>
        <w:ind w:left="101"/>
        <w:rPr>
          <w:rFonts w:ascii="Consolas" w:eastAsia="Consolas" w:hAnsi="Consolas" w:cs="Consolas"/>
          <w:sz w:val="21"/>
          <w:szCs w:val="21"/>
        </w:rPr>
        <w:sectPr w:rsidR="00E47EE0">
          <w:pgSz w:w="12240" w:h="15840"/>
          <w:pgMar w:top="1260" w:right="1640" w:bottom="280" w:left="1620" w:header="720" w:footer="720" w:gutter="0"/>
          <w:cols w:space="720"/>
        </w:sectPr>
      </w:pPr>
      <w:proofErr w:type="spellStart"/>
      <w:r>
        <w:rPr>
          <w:rFonts w:ascii="Consolas" w:eastAsia="Consolas" w:hAnsi="Consolas" w:cs="Consolas"/>
          <w:color w:val="D3D3D3"/>
          <w:sz w:val="21"/>
          <w:szCs w:val="21"/>
        </w:rPr>
        <w:t>serverSocket.close</w:t>
      </w:r>
      <w:proofErr w:type="spellEnd"/>
      <w:r>
        <w:rPr>
          <w:rFonts w:ascii="Consolas" w:eastAsia="Consolas" w:hAnsi="Consolas" w:cs="Consolas"/>
          <w:color w:val="D3D3D3"/>
          <w:sz w:val="21"/>
          <w:szCs w:val="21"/>
        </w:rPr>
        <w:t>()</w:t>
      </w:r>
    </w:p>
    <w:p w14:paraId="0663A0CA" w14:textId="77777777" w:rsidR="00E47EE0" w:rsidRDefault="00E47EE0">
      <w:pPr>
        <w:spacing w:before="2" w:line="180" w:lineRule="exact"/>
        <w:rPr>
          <w:sz w:val="18"/>
          <w:szCs w:val="18"/>
        </w:rPr>
      </w:pPr>
    </w:p>
    <w:p w14:paraId="371C0D05" w14:textId="77777777" w:rsidR="00E47EE0" w:rsidRDefault="00E47EE0">
      <w:pPr>
        <w:spacing w:line="200" w:lineRule="exact"/>
      </w:pPr>
    </w:p>
    <w:p w14:paraId="4A2C5607" w14:textId="77777777" w:rsidR="00E47EE0" w:rsidRDefault="00E47EE0">
      <w:pPr>
        <w:spacing w:line="200" w:lineRule="exact"/>
      </w:pPr>
    </w:p>
    <w:p w14:paraId="21ED22E3" w14:textId="77777777" w:rsidR="00E47EE0" w:rsidRDefault="0003371D">
      <w:pPr>
        <w:spacing w:before="2"/>
        <w:ind w:left="15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t>2.2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File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Present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on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the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Server</w:t>
      </w:r>
    </w:p>
    <w:p w14:paraId="216017DD" w14:textId="77777777" w:rsidR="00E47EE0" w:rsidRDefault="00E47EE0">
      <w:pPr>
        <w:spacing w:before="5" w:line="180" w:lineRule="exact"/>
        <w:rPr>
          <w:sz w:val="19"/>
          <w:szCs w:val="19"/>
        </w:rPr>
      </w:pPr>
    </w:p>
    <w:p w14:paraId="7E803201" w14:textId="77777777" w:rsidR="00E47EE0" w:rsidRDefault="0003371D">
      <w:pPr>
        <w:tabs>
          <w:tab w:val="left" w:pos="820"/>
        </w:tabs>
        <w:spacing w:line="265" w:lineRule="auto"/>
        <w:ind w:left="829" w:right="395" w:hanging="338"/>
        <w:rPr>
          <w:rFonts w:ascii="Calibri" w:eastAsia="Calibri" w:hAnsi="Calibri" w:cs="Calibri"/>
        </w:rPr>
      </w:pPr>
      <w:r>
        <w:rPr>
          <w:rFonts w:ascii="Verdana" w:eastAsia="Verdana" w:hAnsi="Verdana" w:cs="Verdana"/>
          <w:w w:val="101"/>
        </w:rPr>
        <w:t>•</w:t>
      </w:r>
      <w:r>
        <w:rPr>
          <w:rFonts w:ascii="Verdana" w:eastAsia="Verdana" w:hAnsi="Verdana" w:cs="Verdana"/>
        </w:rPr>
        <w:tab/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IP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address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along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with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path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test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entered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browser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after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running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 web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server.</w:t>
      </w:r>
    </w:p>
    <w:p w14:paraId="170B3D76" w14:textId="77777777" w:rsidR="00E47EE0" w:rsidRDefault="00E47EE0">
      <w:pPr>
        <w:spacing w:before="8" w:line="180" w:lineRule="exact"/>
        <w:rPr>
          <w:sz w:val="19"/>
          <w:szCs w:val="19"/>
        </w:rPr>
      </w:pPr>
    </w:p>
    <w:p w14:paraId="25419D54" w14:textId="77777777" w:rsidR="00E47EE0" w:rsidRDefault="0003371D">
      <w:pPr>
        <w:ind w:left="491"/>
        <w:rPr>
          <w:rFonts w:ascii="Calibri" w:eastAsia="Calibri" w:hAnsi="Calibri" w:cs="Calibri"/>
        </w:rPr>
        <w:sectPr w:rsidR="00E47EE0">
          <w:pgSz w:w="12240" w:h="15840"/>
          <w:pgMar w:top="1480" w:right="1720" w:bottom="280" w:left="1720" w:header="720" w:footer="720" w:gutter="0"/>
          <w:cols w:space="720"/>
        </w:sectPr>
      </w:pPr>
      <w:r>
        <w:rPr>
          <w:rFonts w:ascii="Verdana" w:eastAsia="Verdana" w:hAnsi="Verdana" w:cs="Verdana"/>
          <w:w w:val="101"/>
        </w:rPr>
        <w:t>•</w:t>
      </w:r>
      <w:r>
        <w:rPr>
          <w:rFonts w:ascii="Verdana" w:eastAsia="Verdana" w:hAnsi="Verdana" w:cs="Verdana"/>
        </w:rPr>
        <w:t xml:space="preserve">   </w:t>
      </w:r>
      <w:r>
        <w:rPr>
          <w:rFonts w:ascii="Calibri" w:eastAsia="Calibri" w:hAnsi="Calibri" w:cs="Calibri"/>
          <w:w w:val="104"/>
        </w:rPr>
        <w:t>Since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actually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exists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are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able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to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get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requested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file.</w:t>
      </w:r>
    </w:p>
    <w:p w14:paraId="613D619A" w14:textId="77777777" w:rsidR="00E47EE0" w:rsidRDefault="006D7C96">
      <w:pPr>
        <w:spacing w:before="100"/>
        <w:ind w:left="149"/>
      </w:pPr>
      <w:r>
        <w:lastRenderedPageBreak/>
        <w:pict w14:anchorId="2AC3A515">
          <v:shape id="_x0000_i1031" type="#_x0000_t75" style="width:439.8pt;height:247.2pt">
            <v:imagedata r:id="rId11" o:title=""/>
          </v:shape>
        </w:pict>
      </w:r>
    </w:p>
    <w:p w14:paraId="0AD632BB" w14:textId="77777777" w:rsidR="00E47EE0" w:rsidRDefault="00E47EE0">
      <w:pPr>
        <w:spacing w:before="8" w:line="140" w:lineRule="exact"/>
        <w:rPr>
          <w:sz w:val="15"/>
          <w:szCs w:val="15"/>
        </w:rPr>
      </w:pPr>
    </w:p>
    <w:p w14:paraId="5664E4FB" w14:textId="77777777" w:rsidR="00E47EE0" w:rsidRDefault="0003371D">
      <w:pPr>
        <w:spacing w:before="15"/>
        <w:ind w:left="1411" w:right="2019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w w:val="104"/>
        </w:rPr>
        <w:t>Response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Web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access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present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server.</w:t>
      </w:r>
    </w:p>
    <w:p w14:paraId="77B16219" w14:textId="77777777" w:rsidR="00E47EE0" w:rsidRDefault="00E47EE0">
      <w:pPr>
        <w:spacing w:before="5" w:line="160" w:lineRule="exact"/>
        <w:rPr>
          <w:sz w:val="17"/>
          <w:szCs w:val="17"/>
        </w:rPr>
      </w:pPr>
    </w:p>
    <w:p w14:paraId="6B0D4F04" w14:textId="77777777" w:rsidR="00E47EE0" w:rsidRDefault="0003371D">
      <w:pPr>
        <w:ind w:left="15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t>2.3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File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not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present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on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the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Server</w:t>
      </w:r>
    </w:p>
    <w:p w14:paraId="789D490E" w14:textId="77777777" w:rsidR="00E47EE0" w:rsidRDefault="00E47EE0">
      <w:pPr>
        <w:spacing w:before="5" w:line="180" w:lineRule="exact"/>
        <w:rPr>
          <w:sz w:val="19"/>
          <w:szCs w:val="19"/>
        </w:rPr>
      </w:pPr>
    </w:p>
    <w:p w14:paraId="4508A0FC" w14:textId="77777777" w:rsidR="00E47EE0" w:rsidRDefault="0003371D">
      <w:pPr>
        <w:ind w:left="491"/>
        <w:rPr>
          <w:rFonts w:ascii="Calibri" w:eastAsia="Calibri" w:hAnsi="Calibri" w:cs="Calibri"/>
        </w:rPr>
      </w:pPr>
      <w:r>
        <w:rPr>
          <w:rFonts w:ascii="Verdana" w:eastAsia="Verdana" w:hAnsi="Verdana" w:cs="Verdana"/>
          <w:w w:val="101"/>
        </w:rPr>
        <w:t>•</w:t>
      </w:r>
      <w:r>
        <w:rPr>
          <w:rFonts w:ascii="Verdana" w:eastAsia="Verdana" w:hAnsi="Verdana" w:cs="Verdana"/>
        </w:rPr>
        <w:t xml:space="preserve">  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IP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address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along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with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path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wrong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entered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in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browser.</w:t>
      </w:r>
    </w:p>
    <w:p w14:paraId="7714C9F9" w14:textId="77777777" w:rsidR="00E47EE0" w:rsidRDefault="00E47EE0">
      <w:pPr>
        <w:spacing w:before="3" w:line="180" w:lineRule="exact"/>
        <w:rPr>
          <w:sz w:val="19"/>
          <w:szCs w:val="19"/>
        </w:rPr>
      </w:pPr>
    </w:p>
    <w:p w14:paraId="73953AE8" w14:textId="77777777" w:rsidR="00E47EE0" w:rsidRDefault="0003371D">
      <w:pPr>
        <w:ind w:left="491"/>
        <w:rPr>
          <w:rFonts w:ascii="Calibri" w:eastAsia="Calibri" w:hAnsi="Calibri" w:cs="Calibri"/>
        </w:rPr>
      </w:pPr>
      <w:r>
        <w:rPr>
          <w:rFonts w:ascii="Verdana" w:eastAsia="Verdana" w:hAnsi="Verdana" w:cs="Verdana"/>
          <w:w w:val="101"/>
        </w:rPr>
        <w:t>•</w:t>
      </w:r>
      <w:r>
        <w:rPr>
          <w:rFonts w:ascii="Verdana" w:eastAsia="Verdana" w:hAnsi="Verdana" w:cs="Verdana"/>
        </w:rPr>
        <w:t xml:space="preserve">   </w:t>
      </w:r>
      <w:r>
        <w:rPr>
          <w:rFonts w:ascii="Calibri" w:eastAsia="Calibri" w:hAnsi="Calibri" w:cs="Calibri"/>
          <w:w w:val="104"/>
        </w:rPr>
        <w:t>Since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exists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server,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get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404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Found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response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by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Web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</w:t>
      </w:r>
    </w:p>
    <w:p w14:paraId="3F01D463" w14:textId="77777777" w:rsidR="00E47EE0" w:rsidRDefault="00E47EE0">
      <w:pPr>
        <w:spacing w:before="4" w:line="180" w:lineRule="exact"/>
        <w:rPr>
          <w:sz w:val="19"/>
          <w:szCs w:val="19"/>
        </w:rPr>
      </w:pPr>
    </w:p>
    <w:p w14:paraId="443DA86A" w14:textId="77777777" w:rsidR="00E47EE0" w:rsidRDefault="006D7C96">
      <w:pPr>
        <w:ind w:left="489"/>
      </w:pPr>
      <w:r>
        <w:pict w14:anchorId="2EA0E801">
          <v:shape id="_x0000_i1032" type="#_x0000_t75" style="width:439.8pt;height:247.2pt">
            <v:imagedata r:id="rId12" o:title=""/>
          </v:shape>
        </w:pict>
      </w:r>
    </w:p>
    <w:p w14:paraId="0C72CB2B" w14:textId="77777777" w:rsidR="00E47EE0" w:rsidRDefault="00E47EE0">
      <w:pPr>
        <w:spacing w:before="6" w:line="160" w:lineRule="exact"/>
        <w:rPr>
          <w:sz w:val="16"/>
          <w:szCs w:val="16"/>
        </w:rPr>
      </w:pPr>
    </w:p>
    <w:p w14:paraId="2AE8F03D" w14:textId="77777777" w:rsidR="00E47EE0" w:rsidRDefault="0003371D">
      <w:pPr>
        <w:ind w:left="1620" w:right="2231"/>
        <w:jc w:val="center"/>
        <w:rPr>
          <w:rFonts w:ascii="Calibri" w:eastAsia="Calibri" w:hAnsi="Calibri" w:cs="Calibri"/>
        </w:rPr>
        <w:sectPr w:rsidR="00E47EE0">
          <w:pgSz w:w="12240" w:h="15840"/>
          <w:pgMar w:top="1260" w:right="1120" w:bottom="280" w:left="1720" w:header="720" w:footer="720" w:gutter="0"/>
          <w:cols w:space="720"/>
        </w:sectPr>
      </w:pPr>
      <w:r>
        <w:rPr>
          <w:rFonts w:ascii="Calibri" w:eastAsia="Calibri" w:hAnsi="Calibri" w:cs="Calibri"/>
          <w:w w:val="104"/>
        </w:rPr>
        <w:t>Response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of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Web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when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we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access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a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file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not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on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the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w w:val="104"/>
        </w:rPr>
        <w:t>server</w:t>
      </w:r>
    </w:p>
    <w:p w14:paraId="45550FCE" w14:textId="77777777" w:rsidR="00E47EE0" w:rsidRDefault="0003371D">
      <w:pPr>
        <w:spacing w:before="35"/>
        <w:ind w:left="252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b/>
          <w:w w:val="99"/>
          <w:sz w:val="26"/>
          <w:szCs w:val="26"/>
        </w:rPr>
        <w:lastRenderedPageBreak/>
        <w:t>2.4</w:t>
      </w:r>
      <w:r>
        <w:rPr>
          <w:rFonts w:ascii="Calibri" w:eastAsia="Calibri" w:hAnsi="Calibri" w:cs="Calibri"/>
          <w:b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w w:val="99"/>
          <w:sz w:val="26"/>
          <w:szCs w:val="26"/>
        </w:rPr>
        <w:t>Wireshark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Capture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for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Web</w:t>
      </w:r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w w:val="99"/>
          <w:sz w:val="26"/>
          <w:szCs w:val="26"/>
        </w:rPr>
        <w:t>Server</w:t>
      </w:r>
    </w:p>
    <w:p w14:paraId="6B4C1BCA" w14:textId="77777777" w:rsidR="00E47EE0" w:rsidRDefault="00E47EE0">
      <w:pPr>
        <w:spacing w:line="200" w:lineRule="exact"/>
      </w:pPr>
    </w:p>
    <w:p w14:paraId="61D2F8EF" w14:textId="77777777" w:rsidR="00E47EE0" w:rsidRDefault="00E47EE0">
      <w:pPr>
        <w:spacing w:line="200" w:lineRule="exact"/>
      </w:pPr>
    </w:p>
    <w:p w14:paraId="75A4E008" w14:textId="77777777" w:rsidR="00E47EE0" w:rsidRDefault="00E47EE0">
      <w:pPr>
        <w:spacing w:before="9" w:line="240" w:lineRule="exact"/>
        <w:rPr>
          <w:sz w:val="24"/>
          <w:szCs w:val="24"/>
        </w:rPr>
      </w:pPr>
    </w:p>
    <w:p w14:paraId="513392BC" w14:textId="77777777" w:rsidR="00E47EE0" w:rsidRDefault="006D7C96">
      <w:pPr>
        <w:ind w:left="100"/>
      </w:pPr>
      <w:r>
        <w:pict w14:anchorId="6DF12BE0">
          <v:shape id="_x0000_i1033" type="#_x0000_t75" style="width:451.2pt;height:253.8pt">
            <v:imagedata r:id="rId13" o:title=""/>
          </v:shape>
        </w:pict>
      </w:r>
    </w:p>
    <w:sectPr w:rsidR="00E47EE0">
      <w:pgSz w:w="11920" w:h="16840"/>
      <w:pgMar w:top="146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E7490"/>
    <w:multiLevelType w:val="multilevel"/>
    <w:tmpl w:val="FCE8DCE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EE0"/>
    <w:rsid w:val="0003371D"/>
    <w:rsid w:val="00563CEA"/>
    <w:rsid w:val="006D7C96"/>
    <w:rsid w:val="00E47EE0"/>
    <w:rsid w:val="00F9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7"/>
    <o:shapelayout v:ext="edit">
      <o:idmap v:ext="edit" data="1"/>
    </o:shapelayout>
  </w:shapeDefaults>
  <w:decimalSymbol w:val="."/>
  <w:listSeparator w:val=","/>
  <w14:docId w14:val="59684708"/>
  <w15:docId w15:val="{EC4D75B1-B8CD-4108-8C4B-E624C9DF2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customStyle="1" w:styleId="Default">
    <w:name w:val="Default"/>
    <w:rsid w:val="00F94B33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677</Words>
  <Characters>3860</Characters>
  <Application>Microsoft Office Word</Application>
  <DocSecurity>0</DocSecurity>
  <Lines>32</Lines>
  <Paragraphs>9</Paragraphs>
  <ScaleCrop>false</ScaleCrop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RR CSE 4I TUSHAR Y S</cp:lastModifiedBy>
  <cp:revision>6</cp:revision>
  <dcterms:created xsi:type="dcterms:W3CDTF">2021-03-27T17:01:00Z</dcterms:created>
  <dcterms:modified xsi:type="dcterms:W3CDTF">2021-03-27T18:06:00Z</dcterms:modified>
</cp:coreProperties>
</file>